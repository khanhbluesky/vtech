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B0CEC" w14:textId="4E4CB75E" w:rsidR="00F2316A" w:rsidRPr="002F4041" w:rsidRDefault="00F2316A" w:rsidP="00283EC1">
      <w:pPr>
        <w:pStyle w:val="Title1"/>
        <w:numPr>
          <w:ilvl w:val="0"/>
          <w:numId w:val="0"/>
        </w:numPr>
        <w:pBdr>
          <w:top w:val="none" w:sz="0" w:space="0" w:color="auto"/>
        </w:pBdr>
      </w:pPr>
      <w:bookmarkStart w:id="0" w:name="_Hlk154560738"/>
      <w:bookmarkStart w:id="1" w:name="_Toc459403431"/>
      <w:bookmarkStart w:id="2" w:name="_Hlk154560755"/>
      <w:bookmarkStart w:id="3" w:name="_Hlk154567205"/>
      <w:bookmarkStart w:id="4" w:name="_Toc154670907"/>
      <w:r w:rsidRPr="002F4041">
        <w:t>Tài liệu hướng dẫn sử dụng</w:t>
      </w:r>
      <w:bookmarkEnd w:id="0"/>
      <w:r w:rsidRPr="002F4041">
        <w:t xml:space="preserve"> </w:t>
      </w:r>
      <w:bookmarkEnd w:id="1"/>
      <w:bookmarkEnd w:id="2"/>
      <w:r w:rsidR="00283EC1">
        <w:t>C</w:t>
      </w:r>
      <w:r w:rsidR="00283EC1" w:rsidRPr="00283EC1">
        <w:t>R</w:t>
      </w:r>
      <w:r w:rsidR="00283EC1">
        <w:t>M</w:t>
      </w:r>
      <w:bookmarkEnd w:id="4"/>
    </w:p>
    <w:p w14:paraId="4D3487E8" w14:textId="73BAAE54" w:rsidR="00341F05" w:rsidRPr="00326319" w:rsidRDefault="00B72BB5" w:rsidP="00B72BB5">
      <w:pPr>
        <w:pStyle w:val="Title1"/>
        <w:numPr>
          <w:ilvl w:val="0"/>
          <w:numId w:val="0"/>
        </w:numPr>
        <w:pBdr>
          <w:top w:val="none" w:sz="0" w:space="0" w:color="auto"/>
        </w:pBdr>
        <w:jc w:val="left"/>
        <w:rPr>
          <w:b/>
          <w:bCs/>
          <w:sz w:val="20"/>
          <w:szCs w:val="20"/>
        </w:rPr>
      </w:pPr>
      <w:bookmarkStart w:id="5" w:name="_Toc154670908"/>
      <w:bookmarkEnd w:id="3"/>
      <w:r w:rsidRPr="00326319">
        <w:rPr>
          <w:b/>
          <w:bCs/>
          <w:sz w:val="20"/>
          <w:szCs w:val="20"/>
        </w:rPr>
        <w:t>Mục lục</w:t>
      </w:r>
      <w:bookmarkEnd w:id="5"/>
    </w:p>
    <w:p w14:paraId="248BC348" w14:textId="279CC9D9" w:rsidR="000C1498" w:rsidRDefault="008C526D">
      <w:pPr>
        <w:pStyle w:val="TOC1"/>
        <w:tabs>
          <w:tab w:val="right" w:leader="dot" w:pos="9016"/>
        </w:tabs>
        <w:rPr>
          <w:rFonts w:asciiTheme="minorHAnsi" w:eastAsiaTheme="minorEastAsia" w:hAnsiTheme="minorHAnsi"/>
          <w:b w:val="0"/>
          <w:noProof/>
          <w:sz w:val="22"/>
        </w:rPr>
      </w:pPr>
      <w:r>
        <w:rPr>
          <w:b w:val="0"/>
        </w:rPr>
        <w:fldChar w:fldCharType="begin"/>
      </w:r>
      <w:r>
        <w:rPr>
          <w:b w:val="0"/>
        </w:rPr>
        <w:instrText xml:space="preserve"> TOC \o "1-3" \h \z \u </w:instrText>
      </w:r>
      <w:r>
        <w:rPr>
          <w:b w:val="0"/>
        </w:rPr>
        <w:fldChar w:fldCharType="separate"/>
      </w:r>
      <w:hyperlink w:anchor="_Toc154670907" w:history="1">
        <w:r w:rsidR="000C1498" w:rsidRPr="000C40B1">
          <w:rPr>
            <w:rStyle w:val="Hyperlink"/>
            <w:noProof/>
          </w:rPr>
          <w:t>Tài liệu hướng dẫn sử dụng CRM</w:t>
        </w:r>
        <w:r w:rsidR="000C1498">
          <w:rPr>
            <w:noProof/>
            <w:webHidden/>
          </w:rPr>
          <w:tab/>
        </w:r>
        <w:r w:rsidR="000C1498">
          <w:rPr>
            <w:noProof/>
            <w:webHidden/>
          </w:rPr>
          <w:fldChar w:fldCharType="begin"/>
        </w:r>
        <w:r w:rsidR="000C1498">
          <w:rPr>
            <w:noProof/>
            <w:webHidden/>
          </w:rPr>
          <w:instrText xml:space="preserve"> PAGEREF _Toc154670907 \h </w:instrText>
        </w:r>
        <w:r w:rsidR="000C1498">
          <w:rPr>
            <w:noProof/>
            <w:webHidden/>
          </w:rPr>
        </w:r>
        <w:r w:rsidR="000C1498">
          <w:rPr>
            <w:noProof/>
            <w:webHidden/>
          </w:rPr>
          <w:fldChar w:fldCharType="separate"/>
        </w:r>
        <w:r w:rsidR="000C1498">
          <w:rPr>
            <w:noProof/>
            <w:webHidden/>
          </w:rPr>
          <w:t>1</w:t>
        </w:r>
        <w:r w:rsidR="000C1498">
          <w:rPr>
            <w:noProof/>
            <w:webHidden/>
          </w:rPr>
          <w:fldChar w:fldCharType="end"/>
        </w:r>
      </w:hyperlink>
    </w:p>
    <w:p w14:paraId="20CF65CB" w14:textId="4F7402D9" w:rsidR="000C1498" w:rsidRDefault="000C1498">
      <w:pPr>
        <w:pStyle w:val="TOC1"/>
        <w:tabs>
          <w:tab w:val="right" w:leader="dot" w:pos="9016"/>
        </w:tabs>
        <w:rPr>
          <w:rFonts w:asciiTheme="minorHAnsi" w:eastAsiaTheme="minorEastAsia" w:hAnsiTheme="minorHAnsi"/>
          <w:b w:val="0"/>
          <w:noProof/>
          <w:sz w:val="22"/>
        </w:rPr>
      </w:pPr>
      <w:hyperlink w:anchor="_Toc154670908" w:history="1">
        <w:r w:rsidRPr="000C40B1">
          <w:rPr>
            <w:rStyle w:val="Hyperlink"/>
            <w:bCs/>
            <w:noProof/>
          </w:rPr>
          <w:t>Mục lục</w:t>
        </w:r>
        <w:r>
          <w:rPr>
            <w:noProof/>
            <w:webHidden/>
          </w:rPr>
          <w:tab/>
        </w:r>
        <w:r>
          <w:rPr>
            <w:noProof/>
            <w:webHidden/>
          </w:rPr>
          <w:fldChar w:fldCharType="begin"/>
        </w:r>
        <w:r>
          <w:rPr>
            <w:noProof/>
            <w:webHidden/>
          </w:rPr>
          <w:instrText xml:space="preserve"> PAGEREF _Toc154670908 \h </w:instrText>
        </w:r>
        <w:r>
          <w:rPr>
            <w:noProof/>
            <w:webHidden/>
          </w:rPr>
        </w:r>
        <w:r>
          <w:rPr>
            <w:noProof/>
            <w:webHidden/>
          </w:rPr>
          <w:fldChar w:fldCharType="separate"/>
        </w:r>
        <w:r>
          <w:rPr>
            <w:noProof/>
            <w:webHidden/>
          </w:rPr>
          <w:t>1</w:t>
        </w:r>
        <w:r>
          <w:rPr>
            <w:noProof/>
            <w:webHidden/>
          </w:rPr>
          <w:fldChar w:fldCharType="end"/>
        </w:r>
      </w:hyperlink>
    </w:p>
    <w:p w14:paraId="4F80DEE8" w14:textId="76C63A8E" w:rsidR="000C1498" w:rsidRDefault="000C1498">
      <w:pPr>
        <w:pStyle w:val="TOC1"/>
        <w:tabs>
          <w:tab w:val="left" w:pos="440"/>
          <w:tab w:val="right" w:leader="dot" w:pos="9016"/>
        </w:tabs>
        <w:rPr>
          <w:rFonts w:asciiTheme="minorHAnsi" w:eastAsiaTheme="minorEastAsia" w:hAnsiTheme="minorHAnsi"/>
          <w:b w:val="0"/>
          <w:noProof/>
          <w:sz w:val="22"/>
        </w:rPr>
      </w:pPr>
      <w:hyperlink w:anchor="_Toc154670909" w:history="1">
        <w:r w:rsidRPr="000C40B1">
          <w:rPr>
            <w:rStyle w:val="Hyperlink"/>
            <w:noProof/>
          </w:rPr>
          <w:t>1</w:t>
        </w:r>
        <w:r>
          <w:rPr>
            <w:rFonts w:asciiTheme="minorHAnsi" w:eastAsiaTheme="minorEastAsia" w:hAnsiTheme="minorHAnsi"/>
            <w:b w:val="0"/>
            <w:noProof/>
            <w:sz w:val="22"/>
          </w:rPr>
          <w:tab/>
        </w:r>
        <w:r w:rsidRPr="000C40B1">
          <w:rPr>
            <w:rStyle w:val="Hyperlink"/>
            <w:noProof/>
          </w:rPr>
          <w:t>Giới thiệu</w:t>
        </w:r>
        <w:r>
          <w:rPr>
            <w:noProof/>
            <w:webHidden/>
          </w:rPr>
          <w:tab/>
        </w:r>
        <w:r>
          <w:rPr>
            <w:noProof/>
            <w:webHidden/>
          </w:rPr>
          <w:fldChar w:fldCharType="begin"/>
        </w:r>
        <w:r>
          <w:rPr>
            <w:noProof/>
            <w:webHidden/>
          </w:rPr>
          <w:instrText xml:space="preserve"> PAGEREF _Toc154670909 \h </w:instrText>
        </w:r>
        <w:r>
          <w:rPr>
            <w:noProof/>
            <w:webHidden/>
          </w:rPr>
        </w:r>
        <w:r>
          <w:rPr>
            <w:noProof/>
            <w:webHidden/>
          </w:rPr>
          <w:fldChar w:fldCharType="separate"/>
        </w:r>
        <w:r>
          <w:rPr>
            <w:noProof/>
            <w:webHidden/>
          </w:rPr>
          <w:t>2</w:t>
        </w:r>
        <w:r>
          <w:rPr>
            <w:noProof/>
            <w:webHidden/>
          </w:rPr>
          <w:fldChar w:fldCharType="end"/>
        </w:r>
      </w:hyperlink>
    </w:p>
    <w:p w14:paraId="1DF45309" w14:textId="13335681" w:rsidR="000C1498" w:rsidRDefault="000C1498">
      <w:pPr>
        <w:pStyle w:val="TOC2"/>
        <w:tabs>
          <w:tab w:val="left" w:pos="880"/>
          <w:tab w:val="right" w:leader="dot" w:pos="9016"/>
        </w:tabs>
        <w:rPr>
          <w:rFonts w:asciiTheme="minorHAnsi" w:eastAsiaTheme="minorEastAsia" w:hAnsiTheme="minorHAnsi"/>
          <w:b w:val="0"/>
          <w:noProof/>
          <w:sz w:val="22"/>
        </w:rPr>
      </w:pPr>
      <w:hyperlink w:anchor="_Toc154670910" w:history="1">
        <w:r w:rsidRPr="000C40B1">
          <w:rPr>
            <w:rStyle w:val="Hyperlink"/>
            <w:noProof/>
          </w:rPr>
          <w:t>1.1</w:t>
        </w:r>
        <w:r>
          <w:rPr>
            <w:rFonts w:asciiTheme="minorHAnsi" w:eastAsiaTheme="minorEastAsia" w:hAnsiTheme="minorHAnsi"/>
            <w:b w:val="0"/>
            <w:noProof/>
            <w:sz w:val="22"/>
          </w:rPr>
          <w:tab/>
        </w:r>
        <w:r w:rsidRPr="000C40B1">
          <w:rPr>
            <w:rStyle w:val="Hyperlink"/>
            <w:noProof/>
          </w:rPr>
          <w:t>Những tính năng cơ bản của CRM</w:t>
        </w:r>
        <w:r>
          <w:rPr>
            <w:noProof/>
            <w:webHidden/>
          </w:rPr>
          <w:tab/>
        </w:r>
        <w:r>
          <w:rPr>
            <w:noProof/>
            <w:webHidden/>
          </w:rPr>
          <w:fldChar w:fldCharType="begin"/>
        </w:r>
        <w:r>
          <w:rPr>
            <w:noProof/>
            <w:webHidden/>
          </w:rPr>
          <w:instrText xml:space="preserve"> PAGEREF _Toc154670910 \h </w:instrText>
        </w:r>
        <w:r>
          <w:rPr>
            <w:noProof/>
            <w:webHidden/>
          </w:rPr>
        </w:r>
        <w:r>
          <w:rPr>
            <w:noProof/>
            <w:webHidden/>
          </w:rPr>
          <w:fldChar w:fldCharType="separate"/>
        </w:r>
        <w:r>
          <w:rPr>
            <w:noProof/>
            <w:webHidden/>
          </w:rPr>
          <w:t>3</w:t>
        </w:r>
        <w:r>
          <w:rPr>
            <w:noProof/>
            <w:webHidden/>
          </w:rPr>
          <w:fldChar w:fldCharType="end"/>
        </w:r>
      </w:hyperlink>
    </w:p>
    <w:p w14:paraId="41223133" w14:textId="500B55F0" w:rsidR="000C1498" w:rsidRDefault="000C1498">
      <w:pPr>
        <w:pStyle w:val="TOC3"/>
        <w:tabs>
          <w:tab w:val="left" w:pos="1320"/>
          <w:tab w:val="right" w:leader="dot" w:pos="9016"/>
        </w:tabs>
        <w:rPr>
          <w:rFonts w:asciiTheme="minorHAnsi" w:eastAsiaTheme="minorEastAsia" w:hAnsiTheme="minorHAnsi"/>
          <w:noProof/>
          <w:sz w:val="22"/>
        </w:rPr>
      </w:pPr>
      <w:hyperlink w:anchor="_Toc154670911" w:history="1">
        <w:r w:rsidRPr="000C40B1">
          <w:rPr>
            <w:rStyle w:val="Hyperlink"/>
            <w:noProof/>
          </w:rPr>
          <w:t>1.1.1</w:t>
        </w:r>
        <w:r>
          <w:rPr>
            <w:rFonts w:asciiTheme="minorHAnsi" w:eastAsiaTheme="minorEastAsia" w:hAnsiTheme="minorHAnsi"/>
            <w:noProof/>
            <w:sz w:val="22"/>
          </w:rPr>
          <w:tab/>
        </w:r>
        <w:r w:rsidRPr="000C40B1">
          <w:rPr>
            <w:rStyle w:val="Hyperlink"/>
            <w:noProof/>
          </w:rPr>
          <w:t>Tính năng của hệ thống CRM</w:t>
        </w:r>
        <w:r>
          <w:rPr>
            <w:noProof/>
            <w:webHidden/>
          </w:rPr>
          <w:tab/>
        </w:r>
        <w:r>
          <w:rPr>
            <w:noProof/>
            <w:webHidden/>
          </w:rPr>
          <w:fldChar w:fldCharType="begin"/>
        </w:r>
        <w:r>
          <w:rPr>
            <w:noProof/>
            <w:webHidden/>
          </w:rPr>
          <w:instrText xml:space="preserve"> PAGEREF _Toc154670911 \h </w:instrText>
        </w:r>
        <w:r>
          <w:rPr>
            <w:noProof/>
            <w:webHidden/>
          </w:rPr>
        </w:r>
        <w:r>
          <w:rPr>
            <w:noProof/>
            <w:webHidden/>
          </w:rPr>
          <w:fldChar w:fldCharType="separate"/>
        </w:r>
        <w:r>
          <w:rPr>
            <w:noProof/>
            <w:webHidden/>
          </w:rPr>
          <w:t>3</w:t>
        </w:r>
        <w:r>
          <w:rPr>
            <w:noProof/>
            <w:webHidden/>
          </w:rPr>
          <w:fldChar w:fldCharType="end"/>
        </w:r>
      </w:hyperlink>
    </w:p>
    <w:p w14:paraId="57C63C74" w14:textId="32E63D12" w:rsidR="000C1498" w:rsidRDefault="000C1498">
      <w:pPr>
        <w:pStyle w:val="TOC3"/>
        <w:tabs>
          <w:tab w:val="left" w:pos="1320"/>
          <w:tab w:val="right" w:leader="dot" w:pos="9016"/>
        </w:tabs>
        <w:rPr>
          <w:rFonts w:asciiTheme="minorHAnsi" w:eastAsiaTheme="minorEastAsia" w:hAnsiTheme="minorHAnsi"/>
          <w:noProof/>
          <w:sz w:val="22"/>
        </w:rPr>
      </w:pPr>
      <w:hyperlink w:anchor="_Toc154670912" w:history="1">
        <w:r w:rsidRPr="000C40B1">
          <w:rPr>
            <w:rStyle w:val="Hyperlink"/>
            <w:noProof/>
          </w:rPr>
          <w:t>1.1.2</w:t>
        </w:r>
        <w:r>
          <w:rPr>
            <w:rFonts w:asciiTheme="minorHAnsi" w:eastAsiaTheme="minorEastAsia" w:hAnsiTheme="minorHAnsi"/>
            <w:noProof/>
            <w:sz w:val="22"/>
          </w:rPr>
          <w:tab/>
        </w:r>
        <w:r w:rsidRPr="000C40B1">
          <w:rPr>
            <w:rStyle w:val="Hyperlink"/>
            <w:noProof/>
          </w:rPr>
          <w:t>Màn hình giao diện chính</w:t>
        </w:r>
        <w:r>
          <w:rPr>
            <w:noProof/>
            <w:webHidden/>
          </w:rPr>
          <w:tab/>
        </w:r>
        <w:r>
          <w:rPr>
            <w:noProof/>
            <w:webHidden/>
          </w:rPr>
          <w:fldChar w:fldCharType="begin"/>
        </w:r>
        <w:r>
          <w:rPr>
            <w:noProof/>
            <w:webHidden/>
          </w:rPr>
          <w:instrText xml:space="preserve"> PAGEREF _Toc154670912 \h </w:instrText>
        </w:r>
        <w:r>
          <w:rPr>
            <w:noProof/>
            <w:webHidden/>
          </w:rPr>
        </w:r>
        <w:r>
          <w:rPr>
            <w:noProof/>
            <w:webHidden/>
          </w:rPr>
          <w:fldChar w:fldCharType="separate"/>
        </w:r>
        <w:r>
          <w:rPr>
            <w:noProof/>
            <w:webHidden/>
          </w:rPr>
          <w:t>4</w:t>
        </w:r>
        <w:r>
          <w:rPr>
            <w:noProof/>
            <w:webHidden/>
          </w:rPr>
          <w:fldChar w:fldCharType="end"/>
        </w:r>
      </w:hyperlink>
    </w:p>
    <w:p w14:paraId="6B0A208E" w14:textId="293DF27F" w:rsidR="000C1498" w:rsidRDefault="000C1498">
      <w:pPr>
        <w:pStyle w:val="TOC3"/>
        <w:tabs>
          <w:tab w:val="left" w:pos="1320"/>
          <w:tab w:val="right" w:leader="dot" w:pos="9016"/>
        </w:tabs>
        <w:rPr>
          <w:rFonts w:asciiTheme="minorHAnsi" w:eastAsiaTheme="minorEastAsia" w:hAnsiTheme="minorHAnsi"/>
          <w:noProof/>
          <w:sz w:val="22"/>
        </w:rPr>
      </w:pPr>
      <w:hyperlink w:anchor="_Toc154670913" w:history="1">
        <w:r w:rsidRPr="000C40B1">
          <w:rPr>
            <w:rStyle w:val="Hyperlink"/>
            <w:noProof/>
          </w:rPr>
          <w:t>1.1.3</w:t>
        </w:r>
        <w:r>
          <w:rPr>
            <w:rFonts w:asciiTheme="minorHAnsi" w:eastAsiaTheme="minorEastAsia" w:hAnsiTheme="minorHAnsi"/>
            <w:noProof/>
            <w:sz w:val="22"/>
          </w:rPr>
          <w:tab/>
        </w:r>
        <w:r w:rsidRPr="000C40B1">
          <w:rPr>
            <w:rStyle w:val="Hyperlink"/>
            <w:noProof/>
          </w:rPr>
          <w:t>Tính năng của các phân hệ</w:t>
        </w:r>
        <w:r>
          <w:rPr>
            <w:noProof/>
            <w:webHidden/>
          </w:rPr>
          <w:tab/>
        </w:r>
        <w:r>
          <w:rPr>
            <w:noProof/>
            <w:webHidden/>
          </w:rPr>
          <w:fldChar w:fldCharType="begin"/>
        </w:r>
        <w:r>
          <w:rPr>
            <w:noProof/>
            <w:webHidden/>
          </w:rPr>
          <w:instrText xml:space="preserve"> PAGEREF _Toc154670913 \h </w:instrText>
        </w:r>
        <w:r>
          <w:rPr>
            <w:noProof/>
            <w:webHidden/>
          </w:rPr>
        </w:r>
        <w:r>
          <w:rPr>
            <w:noProof/>
            <w:webHidden/>
          </w:rPr>
          <w:fldChar w:fldCharType="separate"/>
        </w:r>
        <w:r>
          <w:rPr>
            <w:noProof/>
            <w:webHidden/>
          </w:rPr>
          <w:t>4</w:t>
        </w:r>
        <w:r>
          <w:rPr>
            <w:noProof/>
            <w:webHidden/>
          </w:rPr>
          <w:fldChar w:fldCharType="end"/>
        </w:r>
      </w:hyperlink>
    </w:p>
    <w:p w14:paraId="7E8FCF6F" w14:textId="44B79676" w:rsidR="000C1498" w:rsidRDefault="000C1498">
      <w:pPr>
        <w:pStyle w:val="TOC1"/>
        <w:tabs>
          <w:tab w:val="left" w:pos="440"/>
          <w:tab w:val="right" w:leader="dot" w:pos="9016"/>
        </w:tabs>
        <w:rPr>
          <w:rFonts w:asciiTheme="minorHAnsi" w:eastAsiaTheme="minorEastAsia" w:hAnsiTheme="minorHAnsi"/>
          <w:b w:val="0"/>
          <w:noProof/>
          <w:sz w:val="22"/>
        </w:rPr>
      </w:pPr>
      <w:hyperlink w:anchor="_Toc154670914" w:history="1">
        <w:r w:rsidRPr="000C40B1">
          <w:rPr>
            <w:rStyle w:val="Hyperlink"/>
            <w:noProof/>
          </w:rPr>
          <w:t>2</w:t>
        </w:r>
        <w:r>
          <w:rPr>
            <w:rFonts w:asciiTheme="minorHAnsi" w:eastAsiaTheme="minorEastAsia" w:hAnsiTheme="minorHAnsi"/>
            <w:b w:val="0"/>
            <w:noProof/>
            <w:sz w:val="22"/>
          </w:rPr>
          <w:tab/>
        </w:r>
        <w:r w:rsidRPr="000C40B1">
          <w:rPr>
            <w:rStyle w:val="Hyperlink"/>
            <w:noProof/>
          </w:rPr>
          <w:t>Hướng dẫn sử dụng</w:t>
        </w:r>
        <w:r>
          <w:rPr>
            <w:noProof/>
            <w:webHidden/>
          </w:rPr>
          <w:tab/>
        </w:r>
        <w:r>
          <w:rPr>
            <w:noProof/>
            <w:webHidden/>
          </w:rPr>
          <w:fldChar w:fldCharType="begin"/>
        </w:r>
        <w:r>
          <w:rPr>
            <w:noProof/>
            <w:webHidden/>
          </w:rPr>
          <w:instrText xml:space="preserve"> PAGEREF _Toc154670914 \h </w:instrText>
        </w:r>
        <w:r>
          <w:rPr>
            <w:noProof/>
            <w:webHidden/>
          </w:rPr>
        </w:r>
        <w:r>
          <w:rPr>
            <w:noProof/>
            <w:webHidden/>
          </w:rPr>
          <w:fldChar w:fldCharType="separate"/>
        </w:r>
        <w:r>
          <w:rPr>
            <w:noProof/>
            <w:webHidden/>
          </w:rPr>
          <w:t>4</w:t>
        </w:r>
        <w:r>
          <w:rPr>
            <w:noProof/>
            <w:webHidden/>
          </w:rPr>
          <w:fldChar w:fldCharType="end"/>
        </w:r>
      </w:hyperlink>
    </w:p>
    <w:p w14:paraId="6E15CC3C" w14:textId="1B08E66B" w:rsidR="000C1498" w:rsidRDefault="000C1498">
      <w:pPr>
        <w:pStyle w:val="TOC2"/>
        <w:tabs>
          <w:tab w:val="left" w:pos="880"/>
          <w:tab w:val="right" w:leader="dot" w:pos="9016"/>
        </w:tabs>
        <w:rPr>
          <w:rFonts w:asciiTheme="minorHAnsi" w:eastAsiaTheme="minorEastAsia" w:hAnsiTheme="minorHAnsi"/>
          <w:b w:val="0"/>
          <w:noProof/>
          <w:sz w:val="22"/>
        </w:rPr>
      </w:pPr>
      <w:hyperlink w:anchor="_Toc154670915" w:history="1">
        <w:r w:rsidRPr="000C40B1">
          <w:rPr>
            <w:rStyle w:val="Hyperlink"/>
            <w:noProof/>
          </w:rPr>
          <w:t>2.1</w:t>
        </w:r>
        <w:r>
          <w:rPr>
            <w:rFonts w:asciiTheme="minorHAnsi" w:eastAsiaTheme="minorEastAsia" w:hAnsiTheme="minorHAnsi"/>
            <w:b w:val="0"/>
            <w:noProof/>
            <w:sz w:val="22"/>
          </w:rPr>
          <w:tab/>
        </w:r>
        <w:r w:rsidRPr="000C40B1">
          <w:rPr>
            <w:rStyle w:val="Hyperlink"/>
            <w:noProof/>
          </w:rPr>
          <w:t>Truy cập tiện ích</w:t>
        </w:r>
        <w:r>
          <w:rPr>
            <w:noProof/>
            <w:webHidden/>
          </w:rPr>
          <w:tab/>
        </w:r>
        <w:r>
          <w:rPr>
            <w:noProof/>
            <w:webHidden/>
          </w:rPr>
          <w:fldChar w:fldCharType="begin"/>
        </w:r>
        <w:r>
          <w:rPr>
            <w:noProof/>
            <w:webHidden/>
          </w:rPr>
          <w:instrText xml:space="preserve"> PAGEREF _Toc154670915 \h </w:instrText>
        </w:r>
        <w:r>
          <w:rPr>
            <w:noProof/>
            <w:webHidden/>
          </w:rPr>
        </w:r>
        <w:r>
          <w:rPr>
            <w:noProof/>
            <w:webHidden/>
          </w:rPr>
          <w:fldChar w:fldCharType="separate"/>
        </w:r>
        <w:r>
          <w:rPr>
            <w:noProof/>
            <w:webHidden/>
          </w:rPr>
          <w:t>4</w:t>
        </w:r>
        <w:r>
          <w:rPr>
            <w:noProof/>
            <w:webHidden/>
          </w:rPr>
          <w:fldChar w:fldCharType="end"/>
        </w:r>
      </w:hyperlink>
    </w:p>
    <w:p w14:paraId="5548FDD3" w14:textId="0AFD22E6" w:rsidR="000C1498" w:rsidRDefault="000C1498">
      <w:pPr>
        <w:pStyle w:val="TOC3"/>
        <w:tabs>
          <w:tab w:val="left" w:pos="1320"/>
          <w:tab w:val="right" w:leader="dot" w:pos="9016"/>
        </w:tabs>
        <w:rPr>
          <w:rFonts w:asciiTheme="minorHAnsi" w:eastAsiaTheme="minorEastAsia" w:hAnsiTheme="minorHAnsi"/>
          <w:noProof/>
          <w:sz w:val="22"/>
        </w:rPr>
      </w:pPr>
      <w:hyperlink w:anchor="_Toc154670916" w:history="1">
        <w:r w:rsidRPr="000C40B1">
          <w:rPr>
            <w:rStyle w:val="Hyperlink"/>
            <w:noProof/>
          </w:rPr>
          <w:t>2.1.1</w:t>
        </w:r>
        <w:r>
          <w:rPr>
            <w:rFonts w:asciiTheme="minorHAnsi" w:eastAsiaTheme="minorEastAsia" w:hAnsiTheme="minorHAnsi"/>
            <w:noProof/>
            <w:sz w:val="22"/>
          </w:rPr>
          <w:tab/>
        </w:r>
        <w:r w:rsidRPr="000C40B1">
          <w:rPr>
            <w:rStyle w:val="Hyperlink"/>
            <w:noProof/>
          </w:rPr>
          <w:t>Truy cập nhanh</w:t>
        </w:r>
        <w:r>
          <w:rPr>
            <w:noProof/>
            <w:webHidden/>
          </w:rPr>
          <w:tab/>
        </w:r>
        <w:r>
          <w:rPr>
            <w:noProof/>
            <w:webHidden/>
          </w:rPr>
          <w:fldChar w:fldCharType="begin"/>
        </w:r>
        <w:r>
          <w:rPr>
            <w:noProof/>
            <w:webHidden/>
          </w:rPr>
          <w:instrText xml:space="preserve"> PAGEREF _Toc154670916 \h </w:instrText>
        </w:r>
        <w:r>
          <w:rPr>
            <w:noProof/>
            <w:webHidden/>
          </w:rPr>
        </w:r>
        <w:r>
          <w:rPr>
            <w:noProof/>
            <w:webHidden/>
          </w:rPr>
          <w:fldChar w:fldCharType="separate"/>
        </w:r>
        <w:r>
          <w:rPr>
            <w:noProof/>
            <w:webHidden/>
          </w:rPr>
          <w:t>4</w:t>
        </w:r>
        <w:r>
          <w:rPr>
            <w:noProof/>
            <w:webHidden/>
          </w:rPr>
          <w:fldChar w:fldCharType="end"/>
        </w:r>
      </w:hyperlink>
    </w:p>
    <w:p w14:paraId="6C3E745F" w14:textId="73DF50D1" w:rsidR="000C1498" w:rsidRDefault="000C1498">
      <w:pPr>
        <w:pStyle w:val="TOC3"/>
        <w:tabs>
          <w:tab w:val="left" w:pos="1320"/>
          <w:tab w:val="right" w:leader="dot" w:pos="9016"/>
        </w:tabs>
        <w:rPr>
          <w:rFonts w:asciiTheme="minorHAnsi" w:eastAsiaTheme="minorEastAsia" w:hAnsiTheme="minorHAnsi"/>
          <w:noProof/>
          <w:sz w:val="22"/>
        </w:rPr>
      </w:pPr>
      <w:hyperlink w:anchor="_Toc154670917" w:history="1">
        <w:r w:rsidRPr="000C40B1">
          <w:rPr>
            <w:rStyle w:val="Hyperlink"/>
            <w:noProof/>
          </w:rPr>
          <w:t>2.1.2</w:t>
        </w:r>
        <w:r>
          <w:rPr>
            <w:rFonts w:asciiTheme="minorHAnsi" w:eastAsiaTheme="minorEastAsia" w:hAnsiTheme="minorHAnsi"/>
            <w:noProof/>
            <w:sz w:val="22"/>
          </w:rPr>
          <w:tab/>
        </w:r>
        <w:r w:rsidRPr="000C40B1">
          <w:rPr>
            <w:rStyle w:val="Hyperlink"/>
            <w:noProof/>
          </w:rPr>
          <w:t>Khai báo tham số truy cập</w:t>
        </w:r>
        <w:r>
          <w:rPr>
            <w:noProof/>
            <w:webHidden/>
          </w:rPr>
          <w:tab/>
        </w:r>
        <w:r>
          <w:rPr>
            <w:noProof/>
            <w:webHidden/>
          </w:rPr>
          <w:fldChar w:fldCharType="begin"/>
        </w:r>
        <w:r>
          <w:rPr>
            <w:noProof/>
            <w:webHidden/>
          </w:rPr>
          <w:instrText xml:space="preserve"> PAGEREF _Toc154670917 \h </w:instrText>
        </w:r>
        <w:r>
          <w:rPr>
            <w:noProof/>
            <w:webHidden/>
          </w:rPr>
        </w:r>
        <w:r>
          <w:rPr>
            <w:noProof/>
            <w:webHidden/>
          </w:rPr>
          <w:fldChar w:fldCharType="separate"/>
        </w:r>
        <w:r>
          <w:rPr>
            <w:noProof/>
            <w:webHidden/>
          </w:rPr>
          <w:t>4</w:t>
        </w:r>
        <w:r>
          <w:rPr>
            <w:noProof/>
            <w:webHidden/>
          </w:rPr>
          <w:fldChar w:fldCharType="end"/>
        </w:r>
      </w:hyperlink>
    </w:p>
    <w:p w14:paraId="33034FDB" w14:textId="0F4C13C4" w:rsidR="000C1498" w:rsidRDefault="000C1498">
      <w:pPr>
        <w:pStyle w:val="TOC2"/>
        <w:tabs>
          <w:tab w:val="left" w:pos="880"/>
          <w:tab w:val="right" w:leader="dot" w:pos="9016"/>
        </w:tabs>
        <w:rPr>
          <w:rFonts w:asciiTheme="minorHAnsi" w:eastAsiaTheme="minorEastAsia" w:hAnsiTheme="minorHAnsi"/>
          <w:b w:val="0"/>
          <w:noProof/>
          <w:sz w:val="22"/>
        </w:rPr>
      </w:pPr>
      <w:hyperlink w:anchor="_Toc154670918" w:history="1">
        <w:r w:rsidRPr="000C40B1">
          <w:rPr>
            <w:rStyle w:val="Hyperlink"/>
            <w:noProof/>
          </w:rPr>
          <w:t>2.2</w:t>
        </w:r>
        <w:r>
          <w:rPr>
            <w:rFonts w:asciiTheme="minorHAnsi" w:eastAsiaTheme="minorEastAsia" w:hAnsiTheme="minorHAnsi"/>
            <w:b w:val="0"/>
            <w:noProof/>
            <w:sz w:val="22"/>
          </w:rPr>
          <w:tab/>
        </w:r>
        <w:r w:rsidRPr="000C40B1">
          <w:rPr>
            <w:rStyle w:val="Hyperlink"/>
            <w:noProof/>
          </w:rPr>
          <w:t>Nhân sự</w:t>
        </w:r>
        <w:r>
          <w:rPr>
            <w:noProof/>
            <w:webHidden/>
          </w:rPr>
          <w:tab/>
        </w:r>
        <w:r>
          <w:rPr>
            <w:noProof/>
            <w:webHidden/>
          </w:rPr>
          <w:fldChar w:fldCharType="begin"/>
        </w:r>
        <w:r>
          <w:rPr>
            <w:noProof/>
            <w:webHidden/>
          </w:rPr>
          <w:instrText xml:space="preserve"> PAGEREF _Toc154670918 \h </w:instrText>
        </w:r>
        <w:r>
          <w:rPr>
            <w:noProof/>
            <w:webHidden/>
          </w:rPr>
        </w:r>
        <w:r>
          <w:rPr>
            <w:noProof/>
            <w:webHidden/>
          </w:rPr>
          <w:fldChar w:fldCharType="separate"/>
        </w:r>
        <w:r>
          <w:rPr>
            <w:noProof/>
            <w:webHidden/>
          </w:rPr>
          <w:t>5</w:t>
        </w:r>
        <w:r>
          <w:rPr>
            <w:noProof/>
            <w:webHidden/>
          </w:rPr>
          <w:fldChar w:fldCharType="end"/>
        </w:r>
      </w:hyperlink>
    </w:p>
    <w:p w14:paraId="211B5B67" w14:textId="388F46A7" w:rsidR="000C1498" w:rsidRDefault="000C1498">
      <w:pPr>
        <w:pStyle w:val="TOC3"/>
        <w:tabs>
          <w:tab w:val="left" w:pos="1320"/>
          <w:tab w:val="right" w:leader="dot" w:pos="9016"/>
        </w:tabs>
        <w:rPr>
          <w:rFonts w:asciiTheme="minorHAnsi" w:eastAsiaTheme="minorEastAsia" w:hAnsiTheme="minorHAnsi"/>
          <w:noProof/>
          <w:sz w:val="22"/>
        </w:rPr>
      </w:pPr>
      <w:hyperlink w:anchor="_Toc154670919" w:history="1">
        <w:r w:rsidRPr="000C40B1">
          <w:rPr>
            <w:rStyle w:val="Hyperlink"/>
            <w:noProof/>
          </w:rPr>
          <w:t>2.2.1</w:t>
        </w:r>
        <w:r>
          <w:rPr>
            <w:rFonts w:asciiTheme="minorHAnsi" w:eastAsiaTheme="minorEastAsia" w:hAnsiTheme="minorHAnsi"/>
            <w:noProof/>
            <w:sz w:val="22"/>
          </w:rPr>
          <w:tab/>
        </w:r>
        <w:r w:rsidRPr="000C40B1">
          <w:rPr>
            <w:rStyle w:val="Hyperlink"/>
            <w:noProof/>
          </w:rPr>
          <w:t>Khai báo nhân sự</w:t>
        </w:r>
        <w:r>
          <w:rPr>
            <w:noProof/>
            <w:webHidden/>
          </w:rPr>
          <w:tab/>
        </w:r>
        <w:r>
          <w:rPr>
            <w:noProof/>
            <w:webHidden/>
          </w:rPr>
          <w:fldChar w:fldCharType="begin"/>
        </w:r>
        <w:r>
          <w:rPr>
            <w:noProof/>
            <w:webHidden/>
          </w:rPr>
          <w:instrText xml:space="preserve"> PAGEREF _Toc154670919 \h </w:instrText>
        </w:r>
        <w:r>
          <w:rPr>
            <w:noProof/>
            <w:webHidden/>
          </w:rPr>
        </w:r>
        <w:r>
          <w:rPr>
            <w:noProof/>
            <w:webHidden/>
          </w:rPr>
          <w:fldChar w:fldCharType="separate"/>
        </w:r>
        <w:r>
          <w:rPr>
            <w:noProof/>
            <w:webHidden/>
          </w:rPr>
          <w:t>5</w:t>
        </w:r>
        <w:r>
          <w:rPr>
            <w:noProof/>
            <w:webHidden/>
          </w:rPr>
          <w:fldChar w:fldCharType="end"/>
        </w:r>
      </w:hyperlink>
    </w:p>
    <w:p w14:paraId="318E45E7" w14:textId="6A1C68BE" w:rsidR="000C1498" w:rsidRDefault="000C1498">
      <w:pPr>
        <w:pStyle w:val="TOC3"/>
        <w:tabs>
          <w:tab w:val="left" w:pos="1320"/>
          <w:tab w:val="right" w:leader="dot" w:pos="9016"/>
        </w:tabs>
        <w:rPr>
          <w:rFonts w:asciiTheme="minorHAnsi" w:eastAsiaTheme="minorEastAsia" w:hAnsiTheme="minorHAnsi"/>
          <w:noProof/>
          <w:sz w:val="22"/>
        </w:rPr>
      </w:pPr>
      <w:hyperlink w:anchor="_Toc154670920" w:history="1">
        <w:r w:rsidRPr="000C40B1">
          <w:rPr>
            <w:rStyle w:val="Hyperlink"/>
            <w:noProof/>
          </w:rPr>
          <w:t>2.2.2</w:t>
        </w:r>
        <w:r>
          <w:rPr>
            <w:rFonts w:asciiTheme="minorHAnsi" w:eastAsiaTheme="minorEastAsia" w:hAnsiTheme="minorHAnsi"/>
            <w:noProof/>
            <w:sz w:val="22"/>
          </w:rPr>
          <w:tab/>
        </w:r>
        <w:r w:rsidRPr="000C40B1">
          <w:rPr>
            <w:rStyle w:val="Hyperlink"/>
            <w:noProof/>
          </w:rPr>
          <w:t>Màn hình khai báo nhân sự</w:t>
        </w:r>
        <w:r>
          <w:rPr>
            <w:noProof/>
            <w:webHidden/>
          </w:rPr>
          <w:tab/>
        </w:r>
        <w:r>
          <w:rPr>
            <w:noProof/>
            <w:webHidden/>
          </w:rPr>
          <w:fldChar w:fldCharType="begin"/>
        </w:r>
        <w:r>
          <w:rPr>
            <w:noProof/>
            <w:webHidden/>
          </w:rPr>
          <w:instrText xml:space="preserve"> PAGEREF _Toc154670920 \h </w:instrText>
        </w:r>
        <w:r>
          <w:rPr>
            <w:noProof/>
            <w:webHidden/>
          </w:rPr>
        </w:r>
        <w:r>
          <w:rPr>
            <w:noProof/>
            <w:webHidden/>
          </w:rPr>
          <w:fldChar w:fldCharType="separate"/>
        </w:r>
        <w:r>
          <w:rPr>
            <w:noProof/>
            <w:webHidden/>
          </w:rPr>
          <w:t>6</w:t>
        </w:r>
        <w:r>
          <w:rPr>
            <w:noProof/>
            <w:webHidden/>
          </w:rPr>
          <w:fldChar w:fldCharType="end"/>
        </w:r>
      </w:hyperlink>
    </w:p>
    <w:p w14:paraId="3A1C6D55" w14:textId="4A6A1EC0" w:rsidR="000C1498" w:rsidRDefault="000C1498">
      <w:pPr>
        <w:pStyle w:val="TOC3"/>
        <w:tabs>
          <w:tab w:val="left" w:pos="1320"/>
          <w:tab w:val="right" w:leader="dot" w:pos="9016"/>
        </w:tabs>
        <w:rPr>
          <w:rFonts w:asciiTheme="minorHAnsi" w:eastAsiaTheme="minorEastAsia" w:hAnsiTheme="minorHAnsi"/>
          <w:noProof/>
          <w:sz w:val="22"/>
        </w:rPr>
      </w:pPr>
      <w:hyperlink w:anchor="_Toc154670921" w:history="1">
        <w:r w:rsidRPr="000C40B1">
          <w:rPr>
            <w:rStyle w:val="Hyperlink"/>
            <w:noProof/>
          </w:rPr>
          <w:t>2.2.3</w:t>
        </w:r>
        <w:r>
          <w:rPr>
            <w:rFonts w:asciiTheme="minorHAnsi" w:eastAsiaTheme="minorEastAsia" w:hAnsiTheme="minorHAnsi"/>
            <w:noProof/>
            <w:sz w:val="22"/>
          </w:rPr>
          <w:tab/>
        </w:r>
        <w:r w:rsidRPr="000C40B1">
          <w:rPr>
            <w:rStyle w:val="Hyperlink"/>
            <w:noProof/>
          </w:rPr>
          <w:t>Giải thích màn hình khai báo nhân sự</w:t>
        </w:r>
        <w:r>
          <w:rPr>
            <w:noProof/>
            <w:webHidden/>
          </w:rPr>
          <w:tab/>
        </w:r>
        <w:r>
          <w:rPr>
            <w:noProof/>
            <w:webHidden/>
          </w:rPr>
          <w:fldChar w:fldCharType="begin"/>
        </w:r>
        <w:r>
          <w:rPr>
            <w:noProof/>
            <w:webHidden/>
          </w:rPr>
          <w:instrText xml:space="preserve"> PAGEREF _Toc154670921 \h </w:instrText>
        </w:r>
        <w:r>
          <w:rPr>
            <w:noProof/>
            <w:webHidden/>
          </w:rPr>
        </w:r>
        <w:r>
          <w:rPr>
            <w:noProof/>
            <w:webHidden/>
          </w:rPr>
          <w:fldChar w:fldCharType="separate"/>
        </w:r>
        <w:r>
          <w:rPr>
            <w:noProof/>
            <w:webHidden/>
          </w:rPr>
          <w:t>6</w:t>
        </w:r>
        <w:r>
          <w:rPr>
            <w:noProof/>
            <w:webHidden/>
          </w:rPr>
          <w:fldChar w:fldCharType="end"/>
        </w:r>
      </w:hyperlink>
    </w:p>
    <w:p w14:paraId="6F9B3B7B" w14:textId="1175D955" w:rsidR="000C1498" w:rsidRDefault="000C1498">
      <w:pPr>
        <w:pStyle w:val="TOC3"/>
        <w:tabs>
          <w:tab w:val="left" w:pos="1320"/>
          <w:tab w:val="right" w:leader="dot" w:pos="9016"/>
        </w:tabs>
        <w:rPr>
          <w:rFonts w:asciiTheme="minorHAnsi" w:eastAsiaTheme="minorEastAsia" w:hAnsiTheme="minorHAnsi"/>
          <w:noProof/>
          <w:sz w:val="22"/>
        </w:rPr>
      </w:pPr>
      <w:hyperlink w:anchor="_Toc154670922" w:history="1">
        <w:r w:rsidRPr="000C40B1">
          <w:rPr>
            <w:rStyle w:val="Hyperlink"/>
            <w:noProof/>
          </w:rPr>
          <w:t>2.2.4</w:t>
        </w:r>
        <w:r>
          <w:rPr>
            <w:rFonts w:asciiTheme="minorHAnsi" w:eastAsiaTheme="minorEastAsia" w:hAnsiTheme="minorHAnsi"/>
            <w:noProof/>
            <w:sz w:val="22"/>
          </w:rPr>
          <w:tab/>
        </w:r>
        <w:r w:rsidRPr="000C40B1">
          <w:rPr>
            <w:rStyle w:val="Hyperlink"/>
            <w:bCs/>
            <w:noProof/>
          </w:rPr>
          <w:t>Hướng dẫn khai báo nhân sự</w:t>
        </w:r>
        <w:r>
          <w:rPr>
            <w:noProof/>
            <w:webHidden/>
          </w:rPr>
          <w:tab/>
        </w:r>
        <w:r>
          <w:rPr>
            <w:noProof/>
            <w:webHidden/>
          </w:rPr>
          <w:fldChar w:fldCharType="begin"/>
        </w:r>
        <w:r>
          <w:rPr>
            <w:noProof/>
            <w:webHidden/>
          </w:rPr>
          <w:instrText xml:space="preserve"> PAGEREF _Toc154670922 \h </w:instrText>
        </w:r>
        <w:r>
          <w:rPr>
            <w:noProof/>
            <w:webHidden/>
          </w:rPr>
        </w:r>
        <w:r>
          <w:rPr>
            <w:noProof/>
            <w:webHidden/>
          </w:rPr>
          <w:fldChar w:fldCharType="separate"/>
        </w:r>
        <w:r>
          <w:rPr>
            <w:noProof/>
            <w:webHidden/>
          </w:rPr>
          <w:t>6</w:t>
        </w:r>
        <w:r>
          <w:rPr>
            <w:noProof/>
            <w:webHidden/>
          </w:rPr>
          <w:fldChar w:fldCharType="end"/>
        </w:r>
      </w:hyperlink>
    </w:p>
    <w:p w14:paraId="3145C336" w14:textId="2C0CEE19" w:rsidR="000C1498" w:rsidRDefault="000C1498">
      <w:pPr>
        <w:pStyle w:val="TOC2"/>
        <w:tabs>
          <w:tab w:val="left" w:pos="880"/>
          <w:tab w:val="right" w:leader="dot" w:pos="9016"/>
        </w:tabs>
        <w:rPr>
          <w:rFonts w:asciiTheme="minorHAnsi" w:eastAsiaTheme="minorEastAsia" w:hAnsiTheme="minorHAnsi"/>
          <w:b w:val="0"/>
          <w:noProof/>
          <w:sz w:val="22"/>
        </w:rPr>
      </w:pPr>
      <w:hyperlink w:anchor="_Toc154670923" w:history="1">
        <w:r w:rsidRPr="000C40B1">
          <w:rPr>
            <w:rStyle w:val="Hyperlink"/>
            <w:noProof/>
          </w:rPr>
          <w:t>2.3</w:t>
        </w:r>
        <w:r>
          <w:rPr>
            <w:rFonts w:asciiTheme="minorHAnsi" w:eastAsiaTheme="minorEastAsia" w:hAnsiTheme="minorHAnsi"/>
            <w:b w:val="0"/>
            <w:noProof/>
            <w:sz w:val="22"/>
          </w:rPr>
          <w:tab/>
        </w:r>
        <w:r w:rsidRPr="000C40B1">
          <w:rPr>
            <w:rStyle w:val="Hyperlink"/>
            <w:noProof/>
          </w:rPr>
          <w:t>Người sử dụng</w:t>
        </w:r>
        <w:r>
          <w:rPr>
            <w:noProof/>
            <w:webHidden/>
          </w:rPr>
          <w:tab/>
        </w:r>
        <w:r>
          <w:rPr>
            <w:noProof/>
            <w:webHidden/>
          </w:rPr>
          <w:fldChar w:fldCharType="begin"/>
        </w:r>
        <w:r>
          <w:rPr>
            <w:noProof/>
            <w:webHidden/>
          </w:rPr>
          <w:instrText xml:space="preserve"> PAGEREF _Toc154670923 \h </w:instrText>
        </w:r>
        <w:r>
          <w:rPr>
            <w:noProof/>
            <w:webHidden/>
          </w:rPr>
        </w:r>
        <w:r>
          <w:rPr>
            <w:noProof/>
            <w:webHidden/>
          </w:rPr>
          <w:fldChar w:fldCharType="separate"/>
        </w:r>
        <w:r>
          <w:rPr>
            <w:noProof/>
            <w:webHidden/>
          </w:rPr>
          <w:t>11</w:t>
        </w:r>
        <w:r>
          <w:rPr>
            <w:noProof/>
            <w:webHidden/>
          </w:rPr>
          <w:fldChar w:fldCharType="end"/>
        </w:r>
      </w:hyperlink>
    </w:p>
    <w:p w14:paraId="5C5ECD40" w14:textId="0DA65778" w:rsidR="000C1498" w:rsidRDefault="000C1498">
      <w:pPr>
        <w:pStyle w:val="TOC3"/>
        <w:tabs>
          <w:tab w:val="left" w:pos="1320"/>
          <w:tab w:val="right" w:leader="dot" w:pos="9016"/>
        </w:tabs>
        <w:rPr>
          <w:rFonts w:asciiTheme="minorHAnsi" w:eastAsiaTheme="minorEastAsia" w:hAnsiTheme="minorHAnsi"/>
          <w:noProof/>
          <w:sz w:val="22"/>
        </w:rPr>
      </w:pPr>
      <w:hyperlink w:anchor="_Toc154670924" w:history="1">
        <w:r w:rsidRPr="000C40B1">
          <w:rPr>
            <w:rStyle w:val="Hyperlink"/>
            <w:noProof/>
          </w:rPr>
          <w:t>2.3.1</w:t>
        </w:r>
        <w:r>
          <w:rPr>
            <w:rFonts w:asciiTheme="minorHAnsi" w:eastAsiaTheme="minorEastAsia" w:hAnsiTheme="minorHAnsi"/>
            <w:noProof/>
            <w:sz w:val="22"/>
          </w:rPr>
          <w:tab/>
        </w:r>
        <w:r w:rsidRPr="000C40B1">
          <w:rPr>
            <w:rStyle w:val="Hyperlink"/>
            <w:noProof/>
          </w:rPr>
          <w:t>Khai báo người sử dụng</w:t>
        </w:r>
        <w:r>
          <w:rPr>
            <w:noProof/>
            <w:webHidden/>
          </w:rPr>
          <w:tab/>
        </w:r>
        <w:r>
          <w:rPr>
            <w:noProof/>
            <w:webHidden/>
          </w:rPr>
          <w:fldChar w:fldCharType="begin"/>
        </w:r>
        <w:r>
          <w:rPr>
            <w:noProof/>
            <w:webHidden/>
          </w:rPr>
          <w:instrText xml:space="preserve"> PAGEREF _Toc154670924 \h </w:instrText>
        </w:r>
        <w:r>
          <w:rPr>
            <w:noProof/>
            <w:webHidden/>
          </w:rPr>
        </w:r>
        <w:r>
          <w:rPr>
            <w:noProof/>
            <w:webHidden/>
          </w:rPr>
          <w:fldChar w:fldCharType="separate"/>
        </w:r>
        <w:r>
          <w:rPr>
            <w:noProof/>
            <w:webHidden/>
          </w:rPr>
          <w:t>11</w:t>
        </w:r>
        <w:r>
          <w:rPr>
            <w:noProof/>
            <w:webHidden/>
          </w:rPr>
          <w:fldChar w:fldCharType="end"/>
        </w:r>
      </w:hyperlink>
    </w:p>
    <w:p w14:paraId="3BF4F9E6" w14:textId="631DDE71" w:rsidR="000C1498" w:rsidRDefault="000C1498">
      <w:pPr>
        <w:pStyle w:val="TOC3"/>
        <w:tabs>
          <w:tab w:val="left" w:pos="1320"/>
          <w:tab w:val="right" w:leader="dot" w:pos="9016"/>
        </w:tabs>
        <w:rPr>
          <w:rFonts w:asciiTheme="minorHAnsi" w:eastAsiaTheme="minorEastAsia" w:hAnsiTheme="minorHAnsi"/>
          <w:noProof/>
          <w:sz w:val="22"/>
        </w:rPr>
      </w:pPr>
      <w:hyperlink w:anchor="_Toc154670925" w:history="1">
        <w:r w:rsidRPr="000C40B1">
          <w:rPr>
            <w:rStyle w:val="Hyperlink"/>
            <w:noProof/>
          </w:rPr>
          <w:t>2.3.2</w:t>
        </w:r>
        <w:r>
          <w:rPr>
            <w:rFonts w:asciiTheme="minorHAnsi" w:eastAsiaTheme="minorEastAsia" w:hAnsiTheme="minorHAnsi"/>
            <w:noProof/>
            <w:sz w:val="22"/>
          </w:rPr>
          <w:tab/>
        </w:r>
        <w:r w:rsidRPr="000C40B1">
          <w:rPr>
            <w:rStyle w:val="Hyperlink"/>
            <w:noProof/>
          </w:rPr>
          <w:t>Màn hình khai báo người sử dụng</w:t>
        </w:r>
        <w:r>
          <w:rPr>
            <w:noProof/>
            <w:webHidden/>
          </w:rPr>
          <w:tab/>
        </w:r>
        <w:r>
          <w:rPr>
            <w:noProof/>
            <w:webHidden/>
          </w:rPr>
          <w:fldChar w:fldCharType="begin"/>
        </w:r>
        <w:r>
          <w:rPr>
            <w:noProof/>
            <w:webHidden/>
          </w:rPr>
          <w:instrText xml:space="preserve"> PAGEREF _Toc154670925 \h </w:instrText>
        </w:r>
        <w:r>
          <w:rPr>
            <w:noProof/>
            <w:webHidden/>
          </w:rPr>
        </w:r>
        <w:r>
          <w:rPr>
            <w:noProof/>
            <w:webHidden/>
          </w:rPr>
          <w:fldChar w:fldCharType="separate"/>
        </w:r>
        <w:r>
          <w:rPr>
            <w:noProof/>
            <w:webHidden/>
          </w:rPr>
          <w:t>12</w:t>
        </w:r>
        <w:r>
          <w:rPr>
            <w:noProof/>
            <w:webHidden/>
          </w:rPr>
          <w:fldChar w:fldCharType="end"/>
        </w:r>
      </w:hyperlink>
    </w:p>
    <w:p w14:paraId="4023CABD" w14:textId="739C63EB" w:rsidR="000C1498" w:rsidRDefault="000C1498">
      <w:pPr>
        <w:pStyle w:val="TOC3"/>
        <w:tabs>
          <w:tab w:val="left" w:pos="1320"/>
          <w:tab w:val="right" w:leader="dot" w:pos="9016"/>
        </w:tabs>
        <w:rPr>
          <w:rFonts w:asciiTheme="minorHAnsi" w:eastAsiaTheme="minorEastAsia" w:hAnsiTheme="minorHAnsi"/>
          <w:noProof/>
          <w:sz w:val="22"/>
        </w:rPr>
      </w:pPr>
      <w:hyperlink w:anchor="_Toc154670926" w:history="1">
        <w:r w:rsidRPr="000C40B1">
          <w:rPr>
            <w:rStyle w:val="Hyperlink"/>
            <w:noProof/>
          </w:rPr>
          <w:t>2.3.3</w:t>
        </w:r>
        <w:r>
          <w:rPr>
            <w:rFonts w:asciiTheme="minorHAnsi" w:eastAsiaTheme="minorEastAsia" w:hAnsiTheme="minorHAnsi"/>
            <w:noProof/>
            <w:sz w:val="22"/>
          </w:rPr>
          <w:tab/>
        </w:r>
        <w:r w:rsidRPr="000C40B1">
          <w:rPr>
            <w:rStyle w:val="Hyperlink"/>
            <w:noProof/>
          </w:rPr>
          <w:t>Giải thích màn hình khai báo người sử dụng</w:t>
        </w:r>
        <w:r>
          <w:rPr>
            <w:noProof/>
            <w:webHidden/>
          </w:rPr>
          <w:tab/>
        </w:r>
        <w:r>
          <w:rPr>
            <w:noProof/>
            <w:webHidden/>
          </w:rPr>
          <w:fldChar w:fldCharType="begin"/>
        </w:r>
        <w:r>
          <w:rPr>
            <w:noProof/>
            <w:webHidden/>
          </w:rPr>
          <w:instrText xml:space="preserve"> PAGEREF _Toc154670926 \h </w:instrText>
        </w:r>
        <w:r>
          <w:rPr>
            <w:noProof/>
            <w:webHidden/>
          </w:rPr>
        </w:r>
        <w:r>
          <w:rPr>
            <w:noProof/>
            <w:webHidden/>
          </w:rPr>
          <w:fldChar w:fldCharType="separate"/>
        </w:r>
        <w:r>
          <w:rPr>
            <w:noProof/>
            <w:webHidden/>
          </w:rPr>
          <w:t>12</w:t>
        </w:r>
        <w:r>
          <w:rPr>
            <w:noProof/>
            <w:webHidden/>
          </w:rPr>
          <w:fldChar w:fldCharType="end"/>
        </w:r>
      </w:hyperlink>
    </w:p>
    <w:p w14:paraId="38259ADD" w14:textId="25EF8224" w:rsidR="000C1498" w:rsidRDefault="000C1498">
      <w:pPr>
        <w:pStyle w:val="TOC3"/>
        <w:tabs>
          <w:tab w:val="left" w:pos="1320"/>
          <w:tab w:val="right" w:leader="dot" w:pos="9016"/>
        </w:tabs>
        <w:rPr>
          <w:rFonts w:asciiTheme="minorHAnsi" w:eastAsiaTheme="minorEastAsia" w:hAnsiTheme="minorHAnsi"/>
          <w:noProof/>
          <w:sz w:val="22"/>
        </w:rPr>
      </w:pPr>
      <w:hyperlink w:anchor="_Toc154670927" w:history="1">
        <w:r w:rsidRPr="000C40B1">
          <w:rPr>
            <w:rStyle w:val="Hyperlink"/>
            <w:noProof/>
          </w:rPr>
          <w:t>2.3.4</w:t>
        </w:r>
        <w:r>
          <w:rPr>
            <w:rFonts w:asciiTheme="minorHAnsi" w:eastAsiaTheme="minorEastAsia" w:hAnsiTheme="minorHAnsi"/>
            <w:noProof/>
            <w:sz w:val="22"/>
          </w:rPr>
          <w:tab/>
        </w:r>
        <w:r w:rsidRPr="000C40B1">
          <w:rPr>
            <w:rStyle w:val="Hyperlink"/>
            <w:bCs/>
            <w:noProof/>
          </w:rPr>
          <w:t>Hướng dẫn khai báo người sử dụng và phân quyền truy cập</w:t>
        </w:r>
        <w:r>
          <w:rPr>
            <w:noProof/>
            <w:webHidden/>
          </w:rPr>
          <w:tab/>
        </w:r>
        <w:r>
          <w:rPr>
            <w:noProof/>
            <w:webHidden/>
          </w:rPr>
          <w:fldChar w:fldCharType="begin"/>
        </w:r>
        <w:r>
          <w:rPr>
            <w:noProof/>
            <w:webHidden/>
          </w:rPr>
          <w:instrText xml:space="preserve"> PAGEREF _Toc154670927 \h </w:instrText>
        </w:r>
        <w:r>
          <w:rPr>
            <w:noProof/>
            <w:webHidden/>
          </w:rPr>
        </w:r>
        <w:r>
          <w:rPr>
            <w:noProof/>
            <w:webHidden/>
          </w:rPr>
          <w:fldChar w:fldCharType="separate"/>
        </w:r>
        <w:r>
          <w:rPr>
            <w:noProof/>
            <w:webHidden/>
          </w:rPr>
          <w:t>13</w:t>
        </w:r>
        <w:r>
          <w:rPr>
            <w:noProof/>
            <w:webHidden/>
          </w:rPr>
          <w:fldChar w:fldCharType="end"/>
        </w:r>
      </w:hyperlink>
    </w:p>
    <w:p w14:paraId="15B2E0D6" w14:textId="7FB9B8E9" w:rsidR="000C1498" w:rsidRDefault="000C1498">
      <w:pPr>
        <w:pStyle w:val="TOC3"/>
        <w:tabs>
          <w:tab w:val="left" w:pos="1320"/>
          <w:tab w:val="right" w:leader="dot" w:pos="9016"/>
        </w:tabs>
        <w:rPr>
          <w:rFonts w:asciiTheme="minorHAnsi" w:eastAsiaTheme="minorEastAsia" w:hAnsiTheme="minorHAnsi"/>
          <w:noProof/>
          <w:sz w:val="22"/>
        </w:rPr>
      </w:pPr>
      <w:hyperlink w:anchor="_Toc154670928" w:history="1">
        <w:r w:rsidRPr="000C40B1">
          <w:rPr>
            <w:rStyle w:val="Hyperlink"/>
            <w:noProof/>
          </w:rPr>
          <w:t>2.3.5</w:t>
        </w:r>
        <w:r>
          <w:rPr>
            <w:rFonts w:asciiTheme="minorHAnsi" w:eastAsiaTheme="minorEastAsia" w:hAnsiTheme="minorHAnsi"/>
            <w:noProof/>
            <w:sz w:val="22"/>
          </w:rPr>
          <w:tab/>
        </w:r>
        <w:r w:rsidRPr="000C40B1">
          <w:rPr>
            <w:rStyle w:val="Hyperlink"/>
            <w:bCs/>
            <w:noProof/>
          </w:rPr>
          <w:t>Hướng dẫn đổi</w:t>
        </w:r>
        <w:r w:rsidRPr="000C40B1">
          <w:rPr>
            <w:rStyle w:val="Hyperlink"/>
            <w:noProof/>
          </w:rPr>
          <w:t xml:space="preserve"> m</w:t>
        </w:r>
        <w:r w:rsidRPr="000C40B1">
          <w:rPr>
            <w:rStyle w:val="Hyperlink"/>
            <w:bCs/>
            <w:noProof/>
          </w:rPr>
          <w:t>ật</w:t>
        </w:r>
        <w:r w:rsidRPr="000C40B1">
          <w:rPr>
            <w:rStyle w:val="Hyperlink"/>
            <w:noProof/>
          </w:rPr>
          <w:t xml:space="preserve"> kh</w:t>
        </w:r>
        <w:r w:rsidRPr="000C40B1">
          <w:rPr>
            <w:rStyle w:val="Hyperlink"/>
            <w:bCs/>
            <w:noProof/>
          </w:rPr>
          <w:t>ẩu</w:t>
        </w:r>
        <w:r>
          <w:rPr>
            <w:noProof/>
            <w:webHidden/>
          </w:rPr>
          <w:tab/>
        </w:r>
        <w:r>
          <w:rPr>
            <w:noProof/>
            <w:webHidden/>
          </w:rPr>
          <w:fldChar w:fldCharType="begin"/>
        </w:r>
        <w:r>
          <w:rPr>
            <w:noProof/>
            <w:webHidden/>
          </w:rPr>
          <w:instrText xml:space="preserve"> PAGEREF _Toc154670928 \h </w:instrText>
        </w:r>
        <w:r>
          <w:rPr>
            <w:noProof/>
            <w:webHidden/>
          </w:rPr>
        </w:r>
        <w:r>
          <w:rPr>
            <w:noProof/>
            <w:webHidden/>
          </w:rPr>
          <w:fldChar w:fldCharType="separate"/>
        </w:r>
        <w:r>
          <w:rPr>
            <w:noProof/>
            <w:webHidden/>
          </w:rPr>
          <w:t>17</w:t>
        </w:r>
        <w:r>
          <w:rPr>
            <w:noProof/>
            <w:webHidden/>
          </w:rPr>
          <w:fldChar w:fldCharType="end"/>
        </w:r>
      </w:hyperlink>
    </w:p>
    <w:p w14:paraId="0A682F56" w14:textId="0B0FD79B" w:rsidR="000C1498" w:rsidRDefault="000C1498">
      <w:pPr>
        <w:pStyle w:val="TOC2"/>
        <w:tabs>
          <w:tab w:val="left" w:pos="880"/>
          <w:tab w:val="right" w:leader="dot" w:pos="9016"/>
        </w:tabs>
        <w:rPr>
          <w:rFonts w:asciiTheme="minorHAnsi" w:eastAsiaTheme="minorEastAsia" w:hAnsiTheme="minorHAnsi"/>
          <w:b w:val="0"/>
          <w:noProof/>
          <w:sz w:val="22"/>
        </w:rPr>
      </w:pPr>
      <w:hyperlink w:anchor="_Toc154670929" w:history="1">
        <w:r w:rsidRPr="000C40B1">
          <w:rPr>
            <w:rStyle w:val="Hyperlink"/>
            <w:noProof/>
          </w:rPr>
          <w:t>2.4</w:t>
        </w:r>
        <w:r>
          <w:rPr>
            <w:rFonts w:asciiTheme="minorHAnsi" w:eastAsiaTheme="minorEastAsia" w:hAnsiTheme="minorHAnsi"/>
            <w:b w:val="0"/>
            <w:noProof/>
            <w:sz w:val="22"/>
          </w:rPr>
          <w:tab/>
        </w:r>
        <w:r w:rsidRPr="000C40B1">
          <w:rPr>
            <w:rStyle w:val="Hyperlink"/>
            <w:noProof/>
          </w:rPr>
          <w:t>Chức năng CRM</w:t>
        </w:r>
        <w:r>
          <w:rPr>
            <w:noProof/>
            <w:webHidden/>
          </w:rPr>
          <w:tab/>
        </w:r>
        <w:r>
          <w:rPr>
            <w:noProof/>
            <w:webHidden/>
          </w:rPr>
          <w:fldChar w:fldCharType="begin"/>
        </w:r>
        <w:r>
          <w:rPr>
            <w:noProof/>
            <w:webHidden/>
          </w:rPr>
          <w:instrText xml:space="preserve"> PAGEREF _Toc154670929 \h </w:instrText>
        </w:r>
        <w:r>
          <w:rPr>
            <w:noProof/>
            <w:webHidden/>
          </w:rPr>
        </w:r>
        <w:r>
          <w:rPr>
            <w:noProof/>
            <w:webHidden/>
          </w:rPr>
          <w:fldChar w:fldCharType="separate"/>
        </w:r>
        <w:r>
          <w:rPr>
            <w:noProof/>
            <w:webHidden/>
          </w:rPr>
          <w:t>20</w:t>
        </w:r>
        <w:r>
          <w:rPr>
            <w:noProof/>
            <w:webHidden/>
          </w:rPr>
          <w:fldChar w:fldCharType="end"/>
        </w:r>
      </w:hyperlink>
    </w:p>
    <w:p w14:paraId="59ECB58E" w14:textId="2063C2BA" w:rsidR="000C1498" w:rsidRDefault="000C1498">
      <w:pPr>
        <w:pStyle w:val="TOC3"/>
        <w:tabs>
          <w:tab w:val="left" w:pos="1320"/>
          <w:tab w:val="right" w:leader="dot" w:pos="9016"/>
        </w:tabs>
        <w:rPr>
          <w:rFonts w:asciiTheme="minorHAnsi" w:eastAsiaTheme="minorEastAsia" w:hAnsiTheme="minorHAnsi"/>
          <w:noProof/>
          <w:sz w:val="22"/>
        </w:rPr>
      </w:pPr>
      <w:hyperlink w:anchor="_Toc154670930" w:history="1">
        <w:r w:rsidRPr="000C40B1">
          <w:rPr>
            <w:rStyle w:val="Hyperlink"/>
            <w:noProof/>
          </w:rPr>
          <w:t>2.4.1</w:t>
        </w:r>
        <w:r>
          <w:rPr>
            <w:rFonts w:asciiTheme="minorHAnsi" w:eastAsiaTheme="minorEastAsia" w:hAnsiTheme="minorHAnsi"/>
            <w:noProof/>
            <w:sz w:val="22"/>
          </w:rPr>
          <w:tab/>
        </w:r>
        <w:r w:rsidRPr="000C40B1">
          <w:rPr>
            <w:rStyle w:val="Hyperlink"/>
            <w:noProof/>
          </w:rPr>
          <w:t>Khai báo chức năng CRM</w:t>
        </w:r>
        <w:r>
          <w:rPr>
            <w:noProof/>
            <w:webHidden/>
          </w:rPr>
          <w:tab/>
        </w:r>
        <w:r>
          <w:rPr>
            <w:noProof/>
            <w:webHidden/>
          </w:rPr>
          <w:fldChar w:fldCharType="begin"/>
        </w:r>
        <w:r>
          <w:rPr>
            <w:noProof/>
            <w:webHidden/>
          </w:rPr>
          <w:instrText xml:space="preserve"> PAGEREF _Toc154670930 \h </w:instrText>
        </w:r>
        <w:r>
          <w:rPr>
            <w:noProof/>
            <w:webHidden/>
          </w:rPr>
        </w:r>
        <w:r>
          <w:rPr>
            <w:noProof/>
            <w:webHidden/>
          </w:rPr>
          <w:fldChar w:fldCharType="separate"/>
        </w:r>
        <w:r>
          <w:rPr>
            <w:noProof/>
            <w:webHidden/>
          </w:rPr>
          <w:t>20</w:t>
        </w:r>
        <w:r>
          <w:rPr>
            <w:noProof/>
            <w:webHidden/>
          </w:rPr>
          <w:fldChar w:fldCharType="end"/>
        </w:r>
      </w:hyperlink>
    </w:p>
    <w:p w14:paraId="68FDF514" w14:textId="5EDA216A" w:rsidR="000C1498" w:rsidRDefault="000C1498">
      <w:pPr>
        <w:pStyle w:val="TOC3"/>
        <w:tabs>
          <w:tab w:val="left" w:pos="1320"/>
          <w:tab w:val="right" w:leader="dot" w:pos="9016"/>
        </w:tabs>
        <w:rPr>
          <w:rFonts w:asciiTheme="minorHAnsi" w:eastAsiaTheme="minorEastAsia" w:hAnsiTheme="minorHAnsi"/>
          <w:noProof/>
          <w:sz w:val="22"/>
        </w:rPr>
      </w:pPr>
      <w:hyperlink w:anchor="_Toc154670931" w:history="1">
        <w:r w:rsidRPr="000C40B1">
          <w:rPr>
            <w:rStyle w:val="Hyperlink"/>
            <w:noProof/>
          </w:rPr>
          <w:t>2.4.2</w:t>
        </w:r>
        <w:r>
          <w:rPr>
            <w:rFonts w:asciiTheme="minorHAnsi" w:eastAsiaTheme="minorEastAsia" w:hAnsiTheme="minorHAnsi"/>
            <w:noProof/>
            <w:sz w:val="22"/>
          </w:rPr>
          <w:tab/>
        </w:r>
        <w:r w:rsidRPr="000C40B1">
          <w:rPr>
            <w:rStyle w:val="Hyperlink"/>
            <w:noProof/>
          </w:rPr>
          <w:t>Màn hình chức năng CRM</w:t>
        </w:r>
        <w:r>
          <w:rPr>
            <w:noProof/>
            <w:webHidden/>
          </w:rPr>
          <w:tab/>
        </w:r>
        <w:r>
          <w:rPr>
            <w:noProof/>
            <w:webHidden/>
          </w:rPr>
          <w:fldChar w:fldCharType="begin"/>
        </w:r>
        <w:r>
          <w:rPr>
            <w:noProof/>
            <w:webHidden/>
          </w:rPr>
          <w:instrText xml:space="preserve"> PAGEREF _Toc154670931 \h </w:instrText>
        </w:r>
        <w:r>
          <w:rPr>
            <w:noProof/>
            <w:webHidden/>
          </w:rPr>
        </w:r>
        <w:r>
          <w:rPr>
            <w:noProof/>
            <w:webHidden/>
          </w:rPr>
          <w:fldChar w:fldCharType="separate"/>
        </w:r>
        <w:r>
          <w:rPr>
            <w:noProof/>
            <w:webHidden/>
          </w:rPr>
          <w:t>20</w:t>
        </w:r>
        <w:r>
          <w:rPr>
            <w:noProof/>
            <w:webHidden/>
          </w:rPr>
          <w:fldChar w:fldCharType="end"/>
        </w:r>
      </w:hyperlink>
    </w:p>
    <w:p w14:paraId="71B00111" w14:textId="6B4B7E67" w:rsidR="000C1498" w:rsidRDefault="000C1498">
      <w:pPr>
        <w:pStyle w:val="TOC3"/>
        <w:tabs>
          <w:tab w:val="left" w:pos="1320"/>
          <w:tab w:val="right" w:leader="dot" w:pos="9016"/>
        </w:tabs>
        <w:rPr>
          <w:rFonts w:asciiTheme="minorHAnsi" w:eastAsiaTheme="minorEastAsia" w:hAnsiTheme="minorHAnsi"/>
          <w:noProof/>
          <w:sz w:val="22"/>
        </w:rPr>
      </w:pPr>
      <w:hyperlink w:anchor="_Toc154670932" w:history="1">
        <w:r w:rsidRPr="000C40B1">
          <w:rPr>
            <w:rStyle w:val="Hyperlink"/>
            <w:noProof/>
          </w:rPr>
          <w:t>2.4.3</w:t>
        </w:r>
        <w:r>
          <w:rPr>
            <w:rFonts w:asciiTheme="minorHAnsi" w:eastAsiaTheme="minorEastAsia" w:hAnsiTheme="minorHAnsi"/>
            <w:noProof/>
            <w:sz w:val="22"/>
          </w:rPr>
          <w:tab/>
        </w:r>
        <w:r w:rsidRPr="000C40B1">
          <w:rPr>
            <w:rStyle w:val="Hyperlink"/>
            <w:noProof/>
          </w:rPr>
          <w:t>Giải thích màn hình danh sách hợp đồng xử lý</w:t>
        </w:r>
        <w:r>
          <w:rPr>
            <w:noProof/>
            <w:webHidden/>
          </w:rPr>
          <w:tab/>
        </w:r>
        <w:r>
          <w:rPr>
            <w:noProof/>
            <w:webHidden/>
          </w:rPr>
          <w:fldChar w:fldCharType="begin"/>
        </w:r>
        <w:r>
          <w:rPr>
            <w:noProof/>
            <w:webHidden/>
          </w:rPr>
          <w:instrText xml:space="preserve"> PAGEREF _Toc154670932 \h </w:instrText>
        </w:r>
        <w:r>
          <w:rPr>
            <w:noProof/>
            <w:webHidden/>
          </w:rPr>
        </w:r>
        <w:r>
          <w:rPr>
            <w:noProof/>
            <w:webHidden/>
          </w:rPr>
          <w:fldChar w:fldCharType="separate"/>
        </w:r>
        <w:r>
          <w:rPr>
            <w:noProof/>
            <w:webHidden/>
          </w:rPr>
          <w:t>20</w:t>
        </w:r>
        <w:r>
          <w:rPr>
            <w:noProof/>
            <w:webHidden/>
          </w:rPr>
          <w:fldChar w:fldCharType="end"/>
        </w:r>
      </w:hyperlink>
    </w:p>
    <w:p w14:paraId="0825CC3C" w14:textId="7EDA5F90" w:rsidR="000C1498" w:rsidRDefault="000C1498">
      <w:pPr>
        <w:pStyle w:val="TOC3"/>
        <w:tabs>
          <w:tab w:val="left" w:pos="1320"/>
          <w:tab w:val="right" w:leader="dot" w:pos="9016"/>
        </w:tabs>
        <w:rPr>
          <w:rFonts w:asciiTheme="minorHAnsi" w:eastAsiaTheme="minorEastAsia" w:hAnsiTheme="minorHAnsi"/>
          <w:noProof/>
          <w:sz w:val="22"/>
        </w:rPr>
      </w:pPr>
      <w:hyperlink w:anchor="_Toc154670933" w:history="1">
        <w:r w:rsidRPr="000C40B1">
          <w:rPr>
            <w:rStyle w:val="Hyperlink"/>
            <w:noProof/>
          </w:rPr>
          <w:t>2.4.4</w:t>
        </w:r>
        <w:r>
          <w:rPr>
            <w:rFonts w:asciiTheme="minorHAnsi" w:eastAsiaTheme="minorEastAsia" w:hAnsiTheme="minorHAnsi"/>
            <w:noProof/>
            <w:sz w:val="22"/>
          </w:rPr>
          <w:tab/>
        </w:r>
        <w:r w:rsidRPr="000C40B1">
          <w:rPr>
            <w:rStyle w:val="Hyperlink"/>
            <w:noProof/>
          </w:rPr>
          <w:t>Hướng dẫn xử lý hợp đồng</w:t>
        </w:r>
        <w:r>
          <w:rPr>
            <w:noProof/>
            <w:webHidden/>
          </w:rPr>
          <w:tab/>
        </w:r>
        <w:r>
          <w:rPr>
            <w:noProof/>
            <w:webHidden/>
          </w:rPr>
          <w:fldChar w:fldCharType="begin"/>
        </w:r>
        <w:r>
          <w:rPr>
            <w:noProof/>
            <w:webHidden/>
          </w:rPr>
          <w:instrText xml:space="preserve"> PAGEREF _Toc154670933 \h </w:instrText>
        </w:r>
        <w:r>
          <w:rPr>
            <w:noProof/>
            <w:webHidden/>
          </w:rPr>
        </w:r>
        <w:r>
          <w:rPr>
            <w:noProof/>
            <w:webHidden/>
          </w:rPr>
          <w:fldChar w:fldCharType="separate"/>
        </w:r>
        <w:r>
          <w:rPr>
            <w:noProof/>
            <w:webHidden/>
          </w:rPr>
          <w:t>21</w:t>
        </w:r>
        <w:r>
          <w:rPr>
            <w:noProof/>
            <w:webHidden/>
          </w:rPr>
          <w:fldChar w:fldCharType="end"/>
        </w:r>
      </w:hyperlink>
    </w:p>
    <w:p w14:paraId="5EE3174C" w14:textId="2D18D25F" w:rsidR="000B766D" w:rsidRDefault="008C526D" w:rsidP="00224ABA">
      <w:pPr>
        <w:rPr>
          <w:b/>
          <w:sz w:val="20"/>
        </w:rPr>
      </w:pPr>
      <w:r>
        <w:rPr>
          <w:b/>
          <w:sz w:val="20"/>
        </w:rPr>
        <w:fldChar w:fldCharType="end"/>
      </w:r>
    </w:p>
    <w:p w14:paraId="1D4FF51B" w14:textId="77777777" w:rsidR="00283EC1" w:rsidRDefault="00283EC1" w:rsidP="00224ABA">
      <w:pPr>
        <w:rPr>
          <w:b/>
          <w:sz w:val="20"/>
        </w:rPr>
      </w:pPr>
    </w:p>
    <w:p w14:paraId="72327F82" w14:textId="77777777" w:rsidR="00283EC1" w:rsidRDefault="00283EC1" w:rsidP="00224ABA">
      <w:pPr>
        <w:rPr>
          <w:b/>
          <w:sz w:val="20"/>
        </w:rPr>
      </w:pPr>
    </w:p>
    <w:p w14:paraId="42D14D73" w14:textId="77777777" w:rsidR="00283EC1" w:rsidRDefault="00283EC1" w:rsidP="00224ABA"/>
    <w:p w14:paraId="419281DD" w14:textId="77777777" w:rsidR="00FD694A" w:rsidRPr="002F4041" w:rsidRDefault="00FD694A" w:rsidP="00FD694A">
      <w:pPr>
        <w:pStyle w:val="Heading1"/>
        <w:numPr>
          <w:ilvl w:val="0"/>
          <w:numId w:val="0"/>
        </w:numPr>
      </w:pPr>
      <w:bookmarkStart w:id="6" w:name="_Toc459403433"/>
      <w:bookmarkStart w:id="7" w:name="_Hlk154560200"/>
      <w:bookmarkStart w:id="8" w:name="_Toc154670909"/>
      <w:r w:rsidRPr="002F4041">
        <w:lastRenderedPageBreak/>
        <w:t>1</w:t>
      </w:r>
      <w:r w:rsidRPr="002F4041">
        <w:tab/>
        <w:t>Giới thiệu</w:t>
      </w:r>
      <w:bookmarkEnd w:id="6"/>
      <w:bookmarkEnd w:id="8"/>
    </w:p>
    <w:bookmarkEnd w:id="7"/>
    <w:p w14:paraId="24C06330" w14:textId="2252EE61" w:rsidR="000A4009" w:rsidRPr="000A4009" w:rsidRDefault="000A4009" w:rsidP="000A4009">
      <w:pPr>
        <w:spacing w:after="144" w:line="360" w:lineRule="auto"/>
        <w:ind w:left="720"/>
        <w:jc w:val="both"/>
        <w:rPr>
          <w:rFonts w:cs="Arial"/>
          <w:szCs w:val="20"/>
        </w:rPr>
      </w:pPr>
      <w:r>
        <w:rPr>
          <w:rFonts w:cs="Arial"/>
          <w:szCs w:val="20"/>
        </w:rPr>
        <w:t>Ev</w:t>
      </w:r>
      <w:r w:rsidRPr="000A4009">
        <w:rPr>
          <w:rFonts w:cs="Arial"/>
          <w:szCs w:val="20"/>
        </w:rPr>
        <w:t xml:space="preserve">er Logistic là phần mềm chuyên sâu được xây dựng và phát triển dựa trên những ý tưởng thực tế từ những công ty đa ngành hoạt động trong lĩnh vực Logistics tại Việt Nam. Giải pháp phần mềm được đưa ra sẽ giúp tự động hóa các công việc thủ công nhàm chán, tối giản hao phí trong quản lý, tiết kiệm thời gian và giúp doanh nghiệp đạt được tính cạnh tranh trên thị trường. Chương này giới thiệu các vấn đề liên quan đến hệ thống trong </w:t>
      </w:r>
      <w:r>
        <w:rPr>
          <w:rFonts w:cs="Arial"/>
          <w:szCs w:val="20"/>
        </w:rPr>
        <w:t>Ev</w:t>
      </w:r>
      <w:r w:rsidRPr="000A4009">
        <w:rPr>
          <w:rFonts w:cs="Arial"/>
          <w:szCs w:val="20"/>
        </w:rPr>
        <w:t>er Logistic giúp người sử dụng chương trình có những kiến thức cơ bản vế các vấn đề mang tính chất hệ thống của chương trình. Những vấn đề này là nền tảng cho việc vận hành các nghiệp vụ khác giúp người sử dụng dễ dàng thao tác, vận dụng chương trình một cách linh hoạt, nắm rõ nhưng phân hệ quan trọng và phức tạp như tổ chức thông tin trên từng máy, phân công, phân nhiệm, bảo mật dữ liệu và khai thác tối ưu nguồn dữ liệu đã được nhập.</w:t>
      </w:r>
    </w:p>
    <w:p w14:paraId="03A9EF19" w14:textId="77777777" w:rsidR="000A4009" w:rsidRPr="000A4009" w:rsidRDefault="000A4009" w:rsidP="000A4009">
      <w:pPr>
        <w:spacing w:after="144" w:line="360" w:lineRule="auto"/>
        <w:ind w:left="720"/>
        <w:jc w:val="both"/>
        <w:rPr>
          <w:rFonts w:cs="Arial"/>
          <w:szCs w:val="20"/>
        </w:rPr>
      </w:pPr>
      <w:r w:rsidRPr="000A4009">
        <w:rPr>
          <w:rFonts w:cs="Arial"/>
          <w:szCs w:val="20"/>
        </w:rPr>
        <w:t>Các chủ đề chính trong chương này bao gồm:</w:t>
      </w:r>
    </w:p>
    <w:p w14:paraId="29465093" w14:textId="77777777" w:rsidR="000A4009" w:rsidRPr="000A4009" w:rsidRDefault="000A4009" w:rsidP="000A4009">
      <w:pPr>
        <w:numPr>
          <w:ilvl w:val="0"/>
          <w:numId w:val="4"/>
        </w:numPr>
        <w:suppressAutoHyphens/>
        <w:spacing w:after="144" w:line="360" w:lineRule="auto"/>
        <w:jc w:val="both"/>
        <w:rPr>
          <w:rFonts w:cs="Arial"/>
          <w:szCs w:val="20"/>
        </w:rPr>
      </w:pPr>
      <w:r w:rsidRPr="000A4009">
        <w:rPr>
          <w:rFonts w:cs="Arial"/>
          <w:szCs w:val="20"/>
        </w:rPr>
        <w:t>Đối tượng sử dụng hệ thống.</w:t>
      </w:r>
    </w:p>
    <w:p w14:paraId="098DDD9D" w14:textId="4ACF50AF" w:rsidR="000A4009" w:rsidRPr="000A4009" w:rsidRDefault="000A4009" w:rsidP="000A4009">
      <w:pPr>
        <w:numPr>
          <w:ilvl w:val="0"/>
          <w:numId w:val="4"/>
        </w:numPr>
        <w:suppressAutoHyphens/>
        <w:spacing w:after="144" w:line="360" w:lineRule="auto"/>
        <w:jc w:val="both"/>
        <w:rPr>
          <w:rFonts w:cs="Arial"/>
          <w:szCs w:val="20"/>
        </w:rPr>
      </w:pPr>
      <w:r w:rsidRPr="000A4009">
        <w:rPr>
          <w:rFonts w:cs="Arial"/>
          <w:szCs w:val="20"/>
        </w:rPr>
        <w:t xml:space="preserve">Những tính năng cơ bản của </w:t>
      </w:r>
      <w:r>
        <w:rPr>
          <w:rFonts w:cs="Arial"/>
          <w:szCs w:val="20"/>
        </w:rPr>
        <w:t>Ev</w:t>
      </w:r>
      <w:r w:rsidRPr="000A4009">
        <w:rPr>
          <w:rFonts w:cs="Arial"/>
          <w:szCs w:val="20"/>
        </w:rPr>
        <w:t>er Logistic</w:t>
      </w:r>
    </w:p>
    <w:p w14:paraId="227B8B15" w14:textId="77777777" w:rsidR="000A4009" w:rsidRPr="000A4009" w:rsidRDefault="000A4009" w:rsidP="000A4009">
      <w:pPr>
        <w:spacing w:line="360" w:lineRule="auto"/>
        <w:ind w:firstLine="720"/>
        <w:rPr>
          <w:rFonts w:cs="Arial"/>
          <w:szCs w:val="20"/>
        </w:rPr>
      </w:pPr>
      <w:r w:rsidRPr="000A4009">
        <w:rPr>
          <w:rFonts w:cs="Arial"/>
        </w:rPr>
        <w:t>Đối tượng sử dụng tài liệu và cách sử dụng tài liệu:</w:t>
      </w:r>
    </w:p>
    <w:p w14:paraId="78935D32" w14:textId="77777777" w:rsidR="000A4009" w:rsidRPr="000A4009" w:rsidRDefault="000A4009" w:rsidP="000A4009">
      <w:pPr>
        <w:spacing w:after="144" w:line="360" w:lineRule="auto"/>
        <w:ind w:left="1440"/>
        <w:jc w:val="both"/>
        <w:rPr>
          <w:rFonts w:cs="Arial"/>
          <w:szCs w:val="20"/>
        </w:rPr>
      </w:pPr>
      <w:r w:rsidRPr="000A4009">
        <w:rPr>
          <w:rFonts w:cs="Arial"/>
          <w:szCs w:val="20"/>
        </w:rPr>
        <w:t>Phân hệ hệ thống tuy không thực hiện những thao tác cụ thể trong sản xuất kinh doanh nhưng lại có liên quan đến xử lý của rất nhiều phòng ban khác nhau trong doanh nghiệp. Đối tượng cần tham gia buổi đào tạo này có thể là:</w:t>
      </w:r>
    </w:p>
    <w:p w14:paraId="486B4CB0" w14:textId="77777777" w:rsidR="000A4009" w:rsidRPr="000A4009" w:rsidRDefault="000A4009" w:rsidP="000A4009">
      <w:pPr>
        <w:numPr>
          <w:ilvl w:val="0"/>
          <w:numId w:val="3"/>
        </w:numPr>
        <w:suppressAutoHyphens/>
        <w:spacing w:before="60" w:after="60" w:line="360" w:lineRule="auto"/>
        <w:ind w:left="1800" w:hanging="360"/>
        <w:jc w:val="both"/>
        <w:rPr>
          <w:rFonts w:cs="Arial"/>
          <w:b/>
          <w:szCs w:val="20"/>
        </w:rPr>
      </w:pPr>
      <w:r w:rsidRPr="000A4009">
        <w:rPr>
          <w:rFonts w:cs="Arial"/>
          <w:b/>
          <w:szCs w:val="20"/>
        </w:rPr>
        <w:t>Nhà quản trị;</w:t>
      </w:r>
    </w:p>
    <w:p w14:paraId="5769C9C9" w14:textId="77777777" w:rsidR="000A4009" w:rsidRPr="000A4009" w:rsidRDefault="000A4009" w:rsidP="000A4009">
      <w:pPr>
        <w:numPr>
          <w:ilvl w:val="0"/>
          <w:numId w:val="3"/>
        </w:numPr>
        <w:suppressAutoHyphens/>
        <w:spacing w:before="60" w:after="60" w:line="360" w:lineRule="auto"/>
        <w:ind w:left="1800" w:hanging="360"/>
        <w:jc w:val="both"/>
        <w:rPr>
          <w:rFonts w:cs="Arial"/>
          <w:b/>
          <w:szCs w:val="20"/>
        </w:rPr>
      </w:pPr>
      <w:r w:rsidRPr="000A4009">
        <w:rPr>
          <w:rFonts w:cs="Arial"/>
          <w:b/>
          <w:szCs w:val="20"/>
        </w:rPr>
        <w:t>Nhân viên quản lý nghiệp vụ thuộc các phòng;</w:t>
      </w:r>
    </w:p>
    <w:p w14:paraId="106F19A9" w14:textId="77777777" w:rsidR="000A4009" w:rsidRPr="000A4009" w:rsidRDefault="000A4009" w:rsidP="000A4009">
      <w:pPr>
        <w:numPr>
          <w:ilvl w:val="0"/>
          <w:numId w:val="3"/>
        </w:numPr>
        <w:suppressAutoHyphens/>
        <w:spacing w:before="60" w:after="60" w:line="360" w:lineRule="auto"/>
        <w:ind w:left="1800" w:hanging="360"/>
        <w:jc w:val="both"/>
        <w:rPr>
          <w:rFonts w:cs="Arial"/>
          <w:b/>
          <w:szCs w:val="20"/>
        </w:rPr>
      </w:pPr>
      <w:r w:rsidRPr="000A4009">
        <w:rPr>
          <w:rFonts w:cs="Arial"/>
          <w:b/>
          <w:szCs w:val="20"/>
        </w:rPr>
        <w:t>Nhân viên nhập liệu, làm hàng;</w:t>
      </w:r>
    </w:p>
    <w:p w14:paraId="1138229E" w14:textId="77777777" w:rsidR="000A4009" w:rsidRPr="000A4009" w:rsidRDefault="000A4009" w:rsidP="000A4009">
      <w:pPr>
        <w:numPr>
          <w:ilvl w:val="0"/>
          <w:numId w:val="3"/>
        </w:numPr>
        <w:suppressAutoHyphens/>
        <w:spacing w:before="60" w:after="60" w:line="360" w:lineRule="auto"/>
        <w:ind w:left="1800" w:hanging="360"/>
        <w:jc w:val="both"/>
        <w:rPr>
          <w:rFonts w:cs="Arial"/>
          <w:szCs w:val="20"/>
        </w:rPr>
      </w:pPr>
      <w:r w:rsidRPr="000A4009">
        <w:rPr>
          <w:rFonts w:cs="Arial"/>
          <w:b/>
          <w:szCs w:val="20"/>
        </w:rPr>
        <w:t>Nhân viên phòng công nghệ thông tin, máy tính.</w:t>
      </w:r>
    </w:p>
    <w:p w14:paraId="3194C00C" w14:textId="77777777" w:rsidR="000A4009" w:rsidRPr="000A4009" w:rsidRDefault="000A4009" w:rsidP="000A4009">
      <w:pPr>
        <w:spacing w:line="360" w:lineRule="auto"/>
        <w:ind w:left="1440"/>
        <w:jc w:val="both"/>
        <w:rPr>
          <w:rFonts w:cs="Arial"/>
          <w:szCs w:val="20"/>
        </w:rPr>
      </w:pPr>
      <w:r w:rsidRPr="000A4009">
        <w:rPr>
          <w:rFonts w:cs="Arial"/>
          <w:szCs w:val="20"/>
        </w:rPr>
        <w:t>Để khai thác tốt nhất hệ thống tài liệu hướng dẫn, người sử dụng nên chú ý các điểm sau:</w:t>
      </w:r>
    </w:p>
    <w:p w14:paraId="32984C20" w14:textId="77777777" w:rsidR="000A4009" w:rsidRPr="000A4009" w:rsidRDefault="000A4009" w:rsidP="000A4009">
      <w:pPr>
        <w:numPr>
          <w:ilvl w:val="0"/>
          <w:numId w:val="3"/>
        </w:numPr>
        <w:suppressAutoHyphens/>
        <w:spacing w:before="60" w:after="60" w:line="360" w:lineRule="auto"/>
        <w:ind w:left="1800" w:hanging="360"/>
        <w:jc w:val="both"/>
        <w:rPr>
          <w:rFonts w:cs="Arial"/>
          <w:szCs w:val="20"/>
        </w:rPr>
      </w:pPr>
      <w:r w:rsidRPr="000A4009">
        <w:rPr>
          <w:rFonts w:cs="Arial"/>
          <w:szCs w:val="20"/>
        </w:rPr>
        <w:t>Tham khảo các tính năng chung của các màn hình danh mục trong các phân hệ tại phần “</w:t>
      </w:r>
      <w:r w:rsidRPr="000A4009">
        <w:rPr>
          <w:rFonts w:cs="Arial"/>
        </w:rPr>
        <w:t>Những hướng dẫn chung về cập nhật các danh mục</w:t>
      </w:r>
      <w:r w:rsidRPr="000A4009">
        <w:rPr>
          <w:rFonts w:cs="Arial"/>
          <w:szCs w:val="20"/>
        </w:rPr>
        <w:t>”; Tham khảo các tính năng chung của các màn hình chứng từ trong các phân hệ tại phần “</w:t>
      </w:r>
      <w:r w:rsidRPr="000A4009">
        <w:rPr>
          <w:rFonts w:cs="Arial"/>
        </w:rPr>
        <w:t>Những hướng dẫn chung về cập nhật các chứng từ</w:t>
      </w:r>
      <w:r w:rsidRPr="000A4009">
        <w:rPr>
          <w:rFonts w:cs="Arial"/>
          <w:szCs w:val="20"/>
        </w:rPr>
        <w:t xml:space="preserve">”. Chỉ </w:t>
      </w:r>
      <w:r w:rsidRPr="000A4009">
        <w:rPr>
          <w:rFonts w:cs="Arial"/>
          <w:szCs w:val="20"/>
        </w:rPr>
        <w:lastRenderedPageBreak/>
        <w:t>những chứng từ có những cách nhập liệu hoặc xử riêng biệt thì mới được đề cập trong các tài liệu phân hệ chi tiết.</w:t>
      </w:r>
    </w:p>
    <w:p w14:paraId="17AD3135" w14:textId="15727190" w:rsidR="000A4009" w:rsidRPr="000A4009" w:rsidRDefault="000A4009" w:rsidP="000A4009">
      <w:pPr>
        <w:numPr>
          <w:ilvl w:val="0"/>
          <w:numId w:val="3"/>
        </w:numPr>
        <w:suppressAutoHyphens/>
        <w:spacing w:before="60" w:after="60" w:line="360" w:lineRule="auto"/>
        <w:ind w:left="1800" w:hanging="360"/>
        <w:jc w:val="both"/>
        <w:rPr>
          <w:rFonts w:cs="Arial"/>
        </w:rPr>
      </w:pPr>
      <w:r w:rsidRPr="000A4009">
        <w:rPr>
          <w:rFonts w:cs="Arial"/>
          <w:szCs w:val="20"/>
        </w:rPr>
        <w:t xml:space="preserve">Những tính năng trong bộ tài liệu này được cập nhật tới phiên bản </w:t>
      </w:r>
      <w:r>
        <w:rPr>
          <w:rFonts w:cs="Arial"/>
          <w:szCs w:val="20"/>
        </w:rPr>
        <w:t>Ev</w:t>
      </w:r>
      <w:r w:rsidRPr="000A4009">
        <w:rPr>
          <w:rFonts w:cs="Arial"/>
          <w:szCs w:val="20"/>
        </w:rPr>
        <w:t>er Logistic</w:t>
      </w:r>
      <w:r>
        <w:rPr>
          <w:rFonts w:cs="Arial"/>
          <w:szCs w:val="20"/>
        </w:rPr>
        <w:t>.</w:t>
      </w:r>
    </w:p>
    <w:p w14:paraId="3BF6D2E7" w14:textId="0D59047B" w:rsidR="000A4009" w:rsidRPr="002F4041" w:rsidRDefault="000A4009" w:rsidP="00020885">
      <w:pPr>
        <w:pStyle w:val="Heading2"/>
      </w:pPr>
      <w:bookmarkStart w:id="9" w:name="_Toc459403434"/>
      <w:bookmarkStart w:id="10" w:name="_Toc154670910"/>
      <w:r w:rsidRPr="002F4041">
        <w:t>Những tính năng cơ bản</w:t>
      </w:r>
      <w:bookmarkEnd w:id="9"/>
      <w:r w:rsidR="00283EC1">
        <w:t xml:space="preserve"> c</w:t>
      </w:r>
      <w:r w:rsidR="00283EC1" w:rsidRPr="00283EC1">
        <w:t>ủa</w:t>
      </w:r>
      <w:r w:rsidR="00283EC1">
        <w:t xml:space="preserve"> C</w:t>
      </w:r>
      <w:r w:rsidR="00283EC1" w:rsidRPr="00283EC1">
        <w:t>R</w:t>
      </w:r>
      <w:r w:rsidR="00283EC1">
        <w:t>M</w:t>
      </w:r>
      <w:bookmarkEnd w:id="10"/>
    </w:p>
    <w:p w14:paraId="0705BB78" w14:textId="482BDE6A" w:rsidR="000A4009" w:rsidRPr="007556B8" w:rsidRDefault="000A4009" w:rsidP="00F0349A">
      <w:pPr>
        <w:pStyle w:val="Heading3"/>
      </w:pPr>
      <w:bookmarkStart w:id="11" w:name="_Toc459403435"/>
      <w:bookmarkStart w:id="12" w:name="_Toc154670911"/>
      <w:r w:rsidRPr="007556B8">
        <w:t>Tính năng của hệ thống</w:t>
      </w:r>
      <w:bookmarkEnd w:id="11"/>
      <w:r w:rsidR="008E76D8">
        <w:t xml:space="preserve"> CRM</w:t>
      </w:r>
      <w:bookmarkEnd w:id="12"/>
    </w:p>
    <w:p w14:paraId="01F5A305" w14:textId="77777777" w:rsidR="000A4009" w:rsidRPr="001D5FF1" w:rsidRDefault="000A4009" w:rsidP="00612503">
      <w:pPr>
        <w:numPr>
          <w:ilvl w:val="0"/>
          <w:numId w:val="3"/>
        </w:numPr>
        <w:suppressAutoHyphens/>
        <w:spacing w:before="60" w:after="60" w:line="360" w:lineRule="auto"/>
        <w:ind w:left="1080" w:hanging="360"/>
        <w:jc w:val="both"/>
        <w:rPr>
          <w:rFonts w:cs="Arial"/>
          <w:szCs w:val="20"/>
        </w:rPr>
      </w:pPr>
      <w:r w:rsidRPr="001D5FF1">
        <w:rPr>
          <w:rFonts w:cs="Arial"/>
          <w:szCs w:val="20"/>
        </w:rPr>
        <w:t>Quản lý dữ liệu và báo cáo theo kỳ/năm tài chính;</w:t>
      </w:r>
    </w:p>
    <w:p w14:paraId="477BA1AD" w14:textId="77777777" w:rsidR="000A4009" w:rsidRPr="001D5FF1" w:rsidRDefault="000A4009" w:rsidP="00612503">
      <w:pPr>
        <w:numPr>
          <w:ilvl w:val="0"/>
          <w:numId w:val="3"/>
        </w:numPr>
        <w:suppressAutoHyphens/>
        <w:spacing w:before="60" w:after="60" w:line="360" w:lineRule="auto"/>
        <w:ind w:left="1080" w:hanging="360"/>
        <w:jc w:val="both"/>
        <w:rPr>
          <w:rFonts w:cs="Arial"/>
          <w:szCs w:val="20"/>
        </w:rPr>
      </w:pPr>
      <w:r w:rsidRPr="001D5FF1">
        <w:rPr>
          <w:rFonts w:cs="Arial"/>
          <w:szCs w:val="20"/>
        </w:rPr>
        <w:t>Báo cáo phân quyền truy cập đơn vị;</w:t>
      </w:r>
    </w:p>
    <w:p w14:paraId="6CF63FCA" w14:textId="77777777" w:rsidR="000A4009" w:rsidRPr="001D5FF1" w:rsidRDefault="000A4009" w:rsidP="00612503">
      <w:pPr>
        <w:numPr>
          <w:ilvl w:val="0"/>
          <w:numId w:val="3"/>
        </w:numPr>
        <w:suppressAutoHyphens/>
        <w:spacing w:before="60" w:after="60" w:line="360" w:lineRule="auto"/>
        <w:ind w:left="1080" w:hanging="360"/>
        <w:jc w:val="both"/>
        <w:rPr>
          <w:rFonts w:cs="Arial"/>
          <w:szCs w:val="20"/>
        </w:rPr>
      </w:pPr>
      <w:r w:rsidRPr="001D5FF1">
        <w:rPr>
          <w:rFonts w:cs="Arial"/>
          <w:szCs w:val="20"/>
        </w:rPr>
        <w:t>Tiện ích tìm kiếm (Sử dụng phím Ctrl + F) trong màn hình phân quyền truy cập;</w:t>
      </w:r>
    </w:p>
    <w:p w14:paraId="3DFA2656" w14:textId="77777777" w:rsidR="000A4009" w:rsidRPr="001D5FF1" w:rsidRDefault="000A4009" w:rsidP="00612503">
      <w:pPr>
        <w:numPr>
          <w:ilvl w:val="0"/>
          <w:numId w:val="3"/>
        </w:numPr>
        <w:suppressAutoHyphens/>
        <w:spacing w:before="60" w:after="60" w:line="360" w:lineRule="auto"/>
        <w:ind w:left="1080" w:hanging="360"/>
        <w:jc w:val="both"/>
        <w:rPr>
          <w:rFonts w:cs="Arial"/>
          <w:szCs w:val="20"/>
        </w:rPr>
      </w:pPr>
      <w:r w:rsidRPr="001D5FF1">
        <w:rPr>
          <w:rFonts w:cs="Arial"/>
          <w:szCs w:val="20"/>
        </w:rPr>
        <w:t>Tiện ích copy phiếu (Shift + F5) trong màn hình chế độ view nhập liệu.</w:t>
      </w:r>
    </w:p>
    <w:p w14:paraId="409D981E" w14:textId="77777777" w:rsidR="000A4009" w:rsidRPr="001D5FF1" w:rsidRDefault="000A4009" w:rsidP="00612503">
      <w:pPr>
        <w:numPr>
          <w:ilvl w:val="0"/>
          <w:numId w:val="3"/>
        </w:numPr>
        <w:suppressAutoHyphens/>
        <w:spacing w:before="60" w:after="60" w:line="360" w:lineRule="auto"/>
        <w:ind w:left="1080" w:hanging="360"/>
        <w:jc w:val="both"/>
        <w:rPr>
          <w:rFonts w:cs="Arial"/>
        </w:rPr>
      </w:pPr>
      <w:r w:rsidRPr="001D5FF1">
        <w:rPr>
          <w:rFonts w:cs="Arial"/>
        </w:rPr>
        <w:t>Cho phép thay đổi/ khai báo thông tin cơ quan quản lý hệ thống.</w:t>
      </w:r>
    </w:p>
    <w:p w14:paraId="78E19FCB" w14:textId="77777777" w:rsidR="000A4009" w:rsidRPr="001D5FF1" w:rsidRDefault="000A4009" w:rsidP="00612503">
      <w:pPr>
        <w:numPr>
          <w:ilvl w:val="0"/>
          <w:numId w:val="3"/>
        </w:numPr>
        <w:suppressAutoHyphens/>
        <w:spacing w:before="60" w:after="60" w:line="360" w:lineRule="auto"/>
        <w:ind w:left="1080" w:hanging="360"/>
        <w:jc w:val="both"/>
        <w:rPr>
          <w:rFonts w:cs="Arial"/>
        </w:rPr>
      </w:pPr>
      <w:r w:rsidRPr="001D5FF1">
        <w:rPr>
          <w:rFonts w:cs="Arial"/>
        </w:rPr>
        <w:t>Phân quyền user sử dụng chương trình hệ thống chi tiết theo chức năng: thêm mới/ sửa/ xóa/ in.</w:t>
      </w:r>
    </w:p>
    <w:p w14:paraId="02BC3A57" w14:textId="77777777" w:rsidR="000A4009" w:rsidRPr="001D5FF1" w:rsidRDefault="000A4009" w:rsidP="00612503">
      <w:pPr>
        <w:numPr>
          <w:ilvl w:val="0"/>
          <w:numId w:val="3"/>
        </w:numPr>
        <w:suppressAutoHyphens/>
        <w:spacing w:before="60" w:after="60" w:line="360" w:lineRule="auto"/>
        <w:ind w:left="1080" w:hanging="360"/>
        <w:jc w:val="both"/>
        <w:rPr>
          <w:rFonts w:cs="Arial"/>
        </w:rPr>
      </w:pPr>
      <w:r w:rsidRPr="001D5FF1">
        <w:rPr>
          <w:rFonts w:cs="Arial"/>
        </w:rPr>
        <w:t>Hệ thống kết nối: LAN/WAN.</w:t>
      </w:r>
    </w:p>
    <w:p w14:paraId="0A16DE5F" w14:textId="77777777" w:rsidR="000A4009" w:rsidRPr="001D5FF1" w:rsidRDefault="000A4009" w:rsidP="00612503">
      <w:pPr>
        <w:numPr>
          <w:ilvl w:val="0"/>
          <w:numId w:val="3"/>
        </w:numPr>
        <w:suppressAutoHyphens/>
        <w:spacing w:before="60" w:after="60" w:line="360" w:lineRule="auto"/>
        <w:ind w:left="1080" w:hanging="360"/>
        <w:jc w:val="both"/>
        <w:rPr>
          <w:rFonts w:cs="Arial"/>
        </w:rPr>
      </w:pPr>
      <w:r w:rsidRPr="001D5FF1">
        <w:rPr>
          <w:rFonts w:cs="Arial"/>
        </w:rPr>
        <w:t>Hệ thống quản lý dữ liệu: Sql Server 2005/2008/2012/2014/2016</w:t>
      </w:r>
    </w:p>
    <w:p w14:paraId="2A5D8FEC" w14:textId="77777777" w:rsidR="000A4009" w:rsidRPr="001D5FF1" w:rsidRDefault="000A4009" w:rsidP="00612503">
      <w:pPr>
        <w:numPr>
          <w:ilvl w:val="0"/>
          <w:numId w:val="3"/>
        </w:numPr>
        <w:suppressAutoHyphens/>
        <w:spacing w:before="60" w:after="60" w:line="360" w:lineRule="auto"/>
        <w:ind w:left="1080" w:hanging="360"/>
        <w:jc w:val="both"/>
        <w:rPr>
          <w:rFonts w:cs="Arial"/>
        </w:rPr>
      </w:pPr>
      <w:r w:rsidRPr="001D5FF1">
        <w:rPr>
          <w:rFonts w:cs="Arial"/>
        </w:rPr>
        <w:t>Khóa số liệu sử dụng. Chốt khóa theo ngày.</w:t>
      </w:r>
    </w:p>
    <w:p w14:paraId="62671E0D" w14:textId="77777777" w:rsidR="000A4009" w:rsidRPr="001D5FF1" w:rsidRDefault="000A4009" w:rsidP="00612503">
      <w:pPr>
        <w:numPr>
          <w:ilvl w:val="0"/>
          <w:numId w:val="3"/>
        </w:numPr>
        <w:suppressAutoHyphens/>
        <w:spacing w:before="60" w:after="60" w:line="360" w:lineRule="auto"/>
        <w:ind w:left="1080" w:hanging="360"/>
        <w:jc w:val="both"/>
        <w:rPr>
          <w:rFonts w:cs="Arial"/>
        </w:rPr>
      </w:pPr>
      <w:r w:rsidRPr="001D5FF1">
        <w:rPr>
          <w:rFonts w:cs="Arial"/>
        </w:rPr>
        <w:t>Đăng ký chức năng cần truy cập nhanh, hay dùng.</w:t>
      </w:r>
    </w:p>
    <w:p w14:paraId="28F8B4B3" w14:textId="77777777" w:rsidR="000A4009" w:rsidRPr="001D5FF1" w:rsidRDefault="000A4009" w:rsidP="00612503">
      <w:pPr>
        <w:numPr>
          <w:ilvl w:val="0"/>
          <w:numId w:val="3"/>
        </w:numPr>
        <w:suppressAutoHyphens/>
        <w:spacing w:before="60" w:after="60" w:line="360" w:lineRule="auto"/>
        <w:ind w:left="1080" w:hanging="360"/>
        <w:jc w:val="both"/>
        <w:rPr>
          <w:rFonts w:cs="Arial"/>
        </w:rPr>
      </w:pPr>
      <w:r w:rsidRPr="001D5FF1">
        <w:rPr>
          <w:rFonts w:cs="Arial"/>
        </w:rPr>
        <w:t>Lưu trữ độ dài màn hình nhập liệu, …</w:t>
      </w:r>
    </w:p>
    <w:p w14:paraId="6838FC42" w14:textId="77777777" w:rsidR="000A4009" w:rsidRPr="001D5FF1" w:rsidRDefault="000A4009" w:rsidP="00612503">
      <w:pPr>
        <w:numPr>
          <w:ilvl w:val="0"/>
          <w:numId w:val="3"/>
        </w:numPr>
        <w:suppressAutoHyphens/>
        <w:spacing w:before="60" w:after="60" w:line="360" w:lineRule="auto"/>
        <w:ind w:left="1080" w:hanging="360"/>
        <w:jc w:val="both"/>
        <w:rPr>
          <w:rFonts w:cs="Arial"/>
        </w:rPr>
      </w:pPr>
      <w:r w:rsidRPr="001D5FF1">
        <w:rPr>
          <w:rFonts w:cs="Arial"/>
        </w:rPr>
        <w:t>Kiểm tra trùng số chứng từ, file làm hàng theo đơn vị cơ sở. Trường hợp trùng số số chứng từ, file làm hàng chương trình trở lại trạng thái chưa lưu.</w:t>
      </w:r>
    </w:p>
    <w:p w14:paraId="6D3269E2" w14:textId="77777777" w:rsidR="000A4009" w:rsidRPr="001D5FF1" w:rsidRDefault="000A4009" w:rsidP="00612503">
      <w:pPr>
        <w:numPr>
          <w:ilvl w:val="0"/>
          <w:numId w:val="3"/>
        </w:numPr>
        <w:suppressAutoHyphens/>
        <w:spacing w:before="60" w:after="60" w:line="360" w:lineRule="auto"/>
        <w:ind w:left="1080" w:hanging="360"/>
        <w:jc w:val="both"/>
        <w:rPr>
          <w:rFonts w:cs="Arial"/>
        </w:rPr>
      </w:pPr>
      <w:r w:rsidRPr="001D5FF1">
        <w:rPr>
          <w:rFonts w:cs="Arial"/>
        </w:rPr>
        <w:t>Khai báo thông tin cần thay đổi trong in ấn (tên giám đốc, thủ quỹ, kế toán trưởng, …).</w:t>
      </w:r>
    </w:p>
    <w:p w14:paraId="4214F13F" w14:textId="77777777" w:rsidR="000A4009" w:rsidRPr="001D5FF1" w:rsidRDefault="000A4009" w:rsidP="00612503">
      <w:pPr>
        <w:numPr>
          <w:ilvl w:val="0"/>
          <w:numId w:val="3"/>
        </w:numPr>
        <w:suppressAutoHyphens/>
        <w:spacing w:before="60" w:after="60" w:line="360" w:lineRule="auto"/>
        <w:ind w:left="1080" w:hanging="360"/>
        <w:jc w:val="both"/>
        <w:rPr>
          <w:rFonts w:cs="Arial"/>
        </w:rPr>
      </w:pPr>
      <w:r w:rsidRPr="001D5FF1">
        <w:rPr>
          <w:rFonts w:cs="Arial"/>
        </w:rPr>
        <w:t>Quản lý và khôi phục dữ liệu đã xóa.</w:t>
      </w:r>
    </w:p>
    <w:p w14:paraId="3877D853" w14:textId="4181428C" w:rsidR="000A4009" w:rsidRPr="001D5FF1" w:rsidRDefault="000A4009" w:rsidP="00612503">
      <w:pPr>
        <w:numPr>
          <w:ilvl w:val="0"/>
          <w:numId w:val="3"/>
        </w:numPr>
        <w:suppressAutoHyphens/>
        <w:spacing w:before="60" w:after="60" w:line="360" w:lineRule="auto"/>
        <w:ind w:left="1080" w:hanging="360"/>
        <w:jc w:val="both"/>
        <w:rPr>
          <w:rFonts w:cs="Arial"/>
        </w:rPr>
      </w:pPr>
      <w:r w:rsidRPr="001D5FF1">
        <w:rPr>
          <w:rFonts w:cs="Arial"/>
        </w:rPr>
        <w:t>Quản lý nhật ký người dùng</w:t>
      </w:r>
      <w:r w:rsidR="00C31A4C">
        <w:rPr>
          <w:rFonts w:cs="Arial"/>
        </w:rPr>
        <w:t>.</w:t>
      </w:r>
    </w:p>
    <w:p w14:paraId="55B1BA3E" w14:textId="77777777" w:rsidR="001D5FF1" w:rsidRDefault="001D5FF1" w:rsidP="00020885">
      <w:pPr>
        <w:pStyle w:val="Heading3"/>
      </w:pPr>
      <w:bookmarkStart w:id="13" w:name="_Toc154670912"/>
      <w:r>
        <w:lastRenderedPageBreak/>
        <w:t>Màn hình giao diện chính</w:t>
      </w:r>
      <w:bookmarkEnd w:id="13"/>
    </w:p>
    <w:p w14:paraId="2C581C93" w14:textId="3733826C" w:rsidR="001D5FF1" w:rsidRDefault="00C31A4C" w:rsidP="001D5FF1">
      <w:r>
        <w:rPr>
          <w:noProof/>
        </w:rPr>
        <w:drawing>
          <wp:inline distT="0" distB="0" distL="0" distR="0" wp14:anchorId="4E1F355C" wp14:editId="61EC4E35">
            <wp:extent cx="5731510" cy="2654935"/>
            <wp:effectExtent l="0" t="0" r="2540" b="0"/>
            <wp:docPr id="113473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32121" name=""/>
                    <pic:cNvPicPr/>
                  </pic:nvPicPr>
                  <pic:blipFill>
                    <a:blip r:embed="rId8"/>
                    <a:stretch>
                      <a:fillRect/>
                    </a:stretch>
                  </pic:blipFill>
                  <pic:spPr>
                    <a:xfrm>
                      <a:off x="0" y="0"/>
                      <a:ext cx="5731510" cy="2654935"/>
                    </a:xfrm>
                    <a:prstGeom prst="rect">
                      <a:avLst/>
                    </a:prstGeom>
                  </pic:spPr>
                </pic:pic>
              </a:graphicData>
            </a:graphic>
          </wp:inline>
        </w:drawing>
      </w:r>
    </w:p>
    <w:p w14:paraId="79F3AA23" w14:textId="5A73ED01" w:rsidR="001D5FF1" w:rsidRPr="002F4041" w:rsidRDefault="001D5FF1" w:rsidP="00020885">
      <w:pPr>
        <w:pStyle w:val="Heading3"/>
      </w:pPr>
      <w:bookmarkStart w:id="14" w:name="_Toc154670913"/>
      <w:r w:rsidRPr="002F4041">
        <w:t>Tính năng của các phân hệ</w:t>
      </w:r>
      <w:bookmarkEnd w:id="14"/>
    </w:p>
    <w:p w14:paraId="318C03C6" w14:textId="77777777" w:rsidR="005F6702" w:rsidRDefault="005F6702" w:rsidP="005F6702">
      <w:pPr>
        <w:rPr>
          <w:rStyle w:val="Strong"/>
          <w:rFonts w:cs="Arial"/>
          <w:b w:val="0"/>
          <w:bCs w:val="0"/>
          <w:color w:val="333333"/>
        </w:rPr>
      </w:pPr>
    </w:p>
    <w:p w14:paraId="4B8A5C67" w14:textId="64199697" w:rsidR="0062332D" w:rsidRDefault="005F6702" w:rsidP="008E76D8">
      <w:pPr>
        <w:pStyle w:val="Heading1"/>
        <w:rPr>
          <w:rStyle w:val="Strong"/>
          <w:b/>
          <w:bCs w:val="0"/>
        </w:rPr>
      </w:pPr>
      <w:bookmarkStart w:id="15" w:name="_Toc154670914"/>
      <w:r w:rsidRPr="005F6702">
        <w:rPr>
          <w:rStyle w:val="Strong"/>
          <w:b/>
          <w:bCs w:val="0"/>
        </w:rPr>
        <w:t>Hướng dẫn sử dụng</w:t>
      </w:r>
      <w:bookmarkEnd w:id="15"/>
    </w:p>
    <w:p w14:paraId="4D6E8721" w14:textId="77777777" w:rsidR="008E76D8" w:rsidRPr="00CC1F46" w:rsidRDefault="008E76D8" w:rsidP="00CC1F46">
      <w:pPr>
        <w:pStyle w:val="Heading2"/>
      </w:pPr>
      <w:bookmarkStart w:id="16" w:name="_Toc154670915"/>
      <w:r w:rsidRPr="00CC1F46">
        <w:rPr>
          <w:rStyle w:val="Strong"/>
          <w:b/>
          <w:bCs w:val="0"/>
        </w:rPr>
        <w:t>Truy cập tiện ích</w:t>
      </w:r>
      <w:bookmarkEnd w:id="16"/>
    </w:p>
    <w:p w14:paraId="2442DBED" w14:textId="77777777" w:rsidR="008E76D8" w:rsidRPr="00CC1F46" w:rsidRDefault="008E76D8" w:rsidP="00CC1F46">
      <w:pPr>
        <w:pStyle w:val="Heading3"/>
      </w:pPr>
      <w:bookmarkStart w:id="17" w:name="_Toc459403455"/>
      <w:bookmarkStart w:id="18" w:name="_Toc154670916"/>
      <w:r w:rsidRPr="00CC1F46">
        <w:t>Truy cập nhanh</w:t>
      </w:r>
      <w:bookmarkEnd w:id="17"/>
      <w:bookmarkEnd w:id="18"/>
    </w:p>
    <w:p w14:paraId="33FBCBE5" w14:textId="77777777" w:rsidR="008E76D8" w:rsidRPr="005F6702" w:rsidRDefault="008E76D8" w:rsidP="008E76D8">
      <w:pPr>
        <w:spacing w:line="360" w:lineRule="auto"/>
        <w:ind w:left="720"/>
        <w:rPr>
          <w:rFonts w:cs="Arial"/>
        </w:rPr>
      </w:pPr>
      <w:r>
        <w:rPr>
          <w:rFonts w:cs="Arial"/>
        </w:rPr>
        <w:t>Truy c</w:t>
      </w:r>
      <w:r w:rsidRPr="005F6702">
        <w:rPr>
          <w:rFonts w:cs="Arial"/>
        </w:rPr>
        <w:t>ập</w:t>
      </w:r>
      <w:r>
        <w:rPr>
          <w:rFonts w:cs="Arial"/>
        </w:rPr>
        <w:t xml:space="preserve"> nhanh tr</w:t>
      </w:r>
      <w:r w:rsidRPr="005F6702">
        <w:rPr>
          <w:rFonts w:cs="Arial"/>
        </w:rPr>
        <w:t>ê</w:t>
      </w:r>
      <w:r>
        <w:rPr>
          <w:rFonts w:cs="Arial"/>
        </w:rPr>
        <w:t>n c</w:t>
      </w:r>
      <w:r w:rsidRPr="005F6702">
        <w:rPr>
          <w:rFonts w:cs="Arial"/>
        </w:rPr>
        <w:t>ác</w:t>
      </w:r>
      <w:r>
        <w:rPr>
          <w:rFonts w:cs="Arial"/>
        </w:rPr>
        <w:t xml:space="preserve"> tr</w:t>
      </w:r>
      <w:r w:rsidRPr="005F6702">
        <w:rPr>
          <w:rFonts w:cs="Arial"/>
        </w:rPr>
        <w:t>ình</w:t>
      </w:r>
      <w:r>
        <w:rPr>
          <w:rFonts w:cs="Arial"/>
        </w:rPr>
        <w:t xml:space="preserve"> duy</w:t>
      </w:r>
      <w:r w:rsidRPr="005F6702">
        <w:rPr>
          <w:rFonts w:cs="Arial"/>
        </w:rPr>
        <w:t>ệt</w:t>
      </w:r>
      <w:r>
        <w:rPr>
          <w:rFonts w:cs="Arial"/>
        </w:rPr>
        <w:t>.</w:t>
      </w:r>
    </w:p>
    <w:p w14:paraId="5DC9DDE4" w14:textId="77777777" w:rsidR="008E76D8" w:rsidRDefault="008E76D8" w:rsidP="008E76D8">
      <w:pPr>
        <w:spacing w:line="360" w:lineRule="auto"/>
        <w:ind w:left="720"/>
        <w:rPr>
          <w:rFonts w:cs="Arial"/>
        </w:rPr>
      </w:pPr>
      <w:r w:rsidRPr="005F6702">
        <w:rPr>
          <w:rFonts w:cs="Arial"/>
        </w:rPr>
        <w:t>Chương trình sẽ load những mục cần thiết sử dụng thường xuyên này khi đăng nhập hệ thống.</w:t>
      </w:r>
    </w:p>
    <w:p w14:paraId="24525B88" w14:textId="77777777" w:rsidR="008E76D8" w:rsidRPr="00CC1F46" w:rsidRDefault="008E76D8" w:rsidP="00CC1F46">
      <w:pPr>
        <w:pStyle w:val="Heading3"/>
        <w:rPr>
          <w:rStyle w:val="Strong"/>
          <w:b/>
          <w:bCs w:val="0"/>
        </w:rPr>
      </w:pPr>
      <w:bookmarkStart w:id="19" w:name="_Toc459403456"/>
      <w:bookmarkStart w:id="20" w:name="_Toc154670917"/>
      <w:r w:rsidRPr="00CC1F46">
        <w:t>Khai báo tham số truy cập</w:t>
      </w:r>
      <w:bookmarkEnd w:id="19"/>
      <w:bookmarkEnd w:id="20"/>
    </w:p>
    <w:p w14:paraId="068E32DF" w14:textId="77777777" w:rsidR="008E76D8" w:rsidRPr="00F0349A" w:rsidRDefault="008E76D8" w:rsidP="008E76D8">
      <w:r w:rsidRPr="00F0349A">
        <w:rPr>
          <w:rStyle w:val="Strong"/>
          <w:rFonts w:cs="Arial"/>
          <w:color w:val="333333"/>
        </w:rPr>
        <w:t>Hướng dẫn nhanh</w:t>
      </w:r>
    </w:p>
    <w:p w14:paraId="18424CE9" w14:textId="77777777" w:rsidR="008E76D8" w:rsidRPr="00F0349A" w:rsidRDefault="008E76D8" w:rsidP="008E76D8">
      <w:pPr>
        <w:numPr>
          <w:ilvl w:val="0"/>
          <w:numId w:val="2"/>
        </w:numPr>
        <w:spacing w:after="0" w:line="360" w:lineRule="auto"/>
        <w:rPr>
          <w:rFonts w:eastAsia="Times New Roman" w:cs="Arial"/>
          <w:color w:val="333333"/>
          <w:kern w:val="0"/>
          <w14:ligatures w14:val="none"/>
        </w:rPr>
      </w:pPr>
      <w:r w:rsidRPr="00F0349A">
        <w:rPr>
          <w:rFonts w:eastAsia="Times New Roman" w:cs="Arial"/>
          <w:color w:val="333333"/>
          <w:kern w:val="0"/>
          <w14:ligatures w14:val="none"/>
        </w:rPr>
        <w:t xml:space="preserve">Mở </w:t>
      </w:r>
      <w:r w:rsidRPr="00F0349A">
        <w:rPr>
          <w:rFonts w:eastAsia="Times New Roman" w:cs="Arial"/>
          <w:b/>
          <w:bCs/>
          <w:color w:val="333333"/>
          <w:kern w:val="0"/>
          <w14:ligatures w14:val="none"/>
        </w:rPr>
        <w:t>trình duyệt</w:t>
      </w:r>
      <w:r w:rsidRPr="00F0349A">
        <w:rPr>
          <w:rFonts w:eastAsia="Times New Roman" w:cs="Arial"/>
          <w:color w:val="333333"/>
          <w:kern w:val="0"/>
          <w14:ligatures w14:val="none"/>
        </w:rPr>
        <w:t xml:space="preserve"> bất kì trên thiết bị.</w:t>
      </w:r>
    </w:p>
    <w:p w14:paraId="428D4D74" w14:textId="185C80F7" w:rsidR="008E76D8" w:rsidRPr="00F0349A" w:rsidRDefault="008E76D8" w:rsidP="008E76D8">
      <w:pPr>
        <w:numPr>
          <w:ilvl w:val="0"/>
          <w:numId w:val="2"/>
        </w:numPr>
        <w:spacing w:after="0" w:line="360" w:lineRule="auto"/>
        <w:rPr>
          <w:rFonts w:eastAsia="Times New Roman" w:cs="Arial"/>
          <w:color w:val="333333"/>
          <w:kern w:val="0"/>
          <w14:ligatures w14:val="none"/>
        </w:rPr>
      </w:pPr>
      <w:r w:rsidRPr="00F0349A">
        <w:rPr>
          <w:rFonts w:eastAsia="Times New Roman" w:cs="Arial"/>
          <w:color w:val="333333"/>
          <w:kern w:val="0"/>
          <w14:ligatures w14:val="none"/>
        </w:rPr>
        <w:t>Nhập địa chỉ.</w:t>
      </w:r>
    </w:p>
    <w:p w14:paraId="41E12791" w14:textId="77777777" w:rsidR="008E76D8" w:rsidRPr="00F0349A" w:rsidRDefault="008E76D8" w:rsidP="008E76D8">
      <w:pPr>
        <w:numPr>
          <w:ilvl w:val="0"/>
          <w:numId w:val="2"/>
        </w:numPr>
        <w:spacing w:after="0" w:line="360" w:lineRule="auto"/>
        <w:rPr>
          <w:rFonts w:eastAsia="Times New Roman" w:cs="Arial"/>
          <w:color w:val="333333"/>
          <w:kern w:val="0"/>
          <w14:ligatures w14:val="none"/>
        </w:rPr>
      </w:pPr>
      <w:r w:rsidRPr="00F0349A">
        <w:rPr>
          <w:rFonts w:eastAsia="Times New Roman" w:cs="Arial"/>
          <w:color w:val="333333"/>
          <w:kern w:val="0"/>
          <w14:ligatures w14:val="none"/>
        </w:rPr>
        <w:t>Tìm kiếm khung đăng nhập.</w:t>
      </w:r>
    </w:p>
    <w:p w14:paraId="75B7CA00" w14:textId="77777777" w:rsidR="008E76D8" w:rsidRPr="00F0349A" w:rsidRDefault="008E76D8" w:rsidP="008E76D8">
      <w:pPr>
        <w:numPr>
          <w:ilvl w:val="0"/>
          <w:numId w:val="2"/>
        </w:numPr>
        <w:spacing w:after="0" w:line="360" w:lineRule="auto"/>
        <w:rPr>
          <w:rFonts w:eastAsia="Times New Roman" w:cs="Arial"/>
          <w:color w:val="333333"/>
          <w:kern w:val="0"/>
          <w14:ligatures w14:val="none"/>
        </w:rPr>
      </w:pPr>
      <w:r w:rsidRPr="00F0349A">
        <w:rPr>
          <w:rFonts w:eastAsia="Times New Roman" w:cs="Arial"/>
          <w:color w:val="333333"/>
          <w:kern w:val="0"/>
          <w14:ligatures w14:val="none"/>
        </w:rPr>
        <w:t xml:space="preserve">Nhập </w:t>
      </w:r>
      <w:r w:rsidRPr="00F0349A">
        <w:rPr>
          <w:rFonts w:eastAsia="Times New Roman" w:cs="Arial"/>
          <w:b/>
          <w:bCs/>
          <w:color w:val="333333"/>
          <w:kern w:val="0"/>
          <w14:ligatures w14:val="none"/>
        </w:rPr>
        <w:t>Tên đăng nhập</w:t>
      </w:r>
      <w:r w:rsidRPr="00F0349A">
        <w:rPr>
          <w:rFonts w:eastAsia="Times New Roman" w:cs="Arial"/>
          <w:color w:val="333333"/>
          <w:kern w:val="0"/>
          <w14:ligatures w14:val="none"/>
        </w:rPr>
        <w:t xml:space="preserve"> và </w:t>
      </w:r>
      <w:r w:rsidRPr="00F0349A">
        <w:rPr>
          <w:rFonts w:eastAsia="Times New Roman" w:cs="Arial"/>
          <w:b/>
          <w:bCs/>
          <w:color w:val="333333"/>
          <w:kern w:val="0"/>
          <w14:ligatures w14:val="none"/>
        </w:rPr>
        <w:t>Mật khẩu</w:t>
      </w:r>
      <w:r w:rsidRPr="00F0349A">
        <w:rPr>
          <w:rFonts w:eastAsia="Times New Roman" w:cs="Arial"/>
          <w:color w:val="333333"/>
          <w:kern w:val="0"/>
          <w14:ligatures w14:val="none"/>
        </w:rPr>
        <w:t xml:space="preserve"> được cấp.</w:t>
      </w:r>
    </w:p>
    <w:p w14:paraId="26CD6A85" w14:textId="77777777" w:rsidR="008E76D8" w:rsidRPr="00F0349A" w:rsidRDefault="008E76D8" w:rsidP="008E76D8">
      <w:pPr>
        <w:numPr>
          <w:ilvl w:val="0"/>
          <w:numId w:val="2"/>
        </w:numPr>
        <w:spacing w:after="0" w:line="360" w:lineRule="auto"/>
        <w:rPr>
          <w:rFonts w:eastAsia="Times New Roman" w:cs="Arial"/>
          <w:color w:val="333333"/>
          <w:kern w:val="0"/>
          <w14:ligatures w14:val="none"/>
        </w:rPr>
      </w:pPr>
      <w:r w:rsidRPr="00F0349A">
        <w:rPr>
          <w:rFonts w:eastAsia="Times New Roman" w:cs="Arial"/>
          <w:color w:val="333333"/>
          <w:kern w:val="0"/>
          <w14:ligatures w14:val="none"/>
        </w:rPr>
        <w:t xml:space="preserve">Hoàn tất nhập và nhấn vào nút </w:t>
      </w:r>
      <w:r w:rsidRPr="00F0349A">
        <w:rPr>
          <w:rFonts w:eastAsia="Times New Roman" w:cs="Arial"/>
          <w:b/>
          <w:bCs/>
          <w:color w:val="333333"/>
          <w:kern w:val="0"/>
          <w14:ligatures w14:val="none"/>
        </w:rPr>
        <w:t>Đăng nhập</w:t>
      </w:r>
      <w:r w:rsidRPr="00F0349A">
        <w:rPr>
          <w:rFonts w:eastAsia="Times New Roman" w:cs="Arial"/>
          <w:color w:val="333333"/>
          <w:kern w:val="0"/>
          <w14:ligatures w14:val="none"/>
        </w:rPr>
        <w:t>.</w:t>
      </w:r>
    </w:p>
    <w:p w14:paraId="317C485C" w14:textId="77777777" w:rsidR="008E76D8" w:rsidRPr="00F0349A" w:rsidRDefault="008E76D8" w:rsidP="008E76D8">
      <w:r w:rsidRPr="00F0349A">
        <w:rPr>
          <w:rStyle w:val="Strong"/>
          <w:rFonts w:cs="Arial"/>
          <w:color w:val="333333"/>
        </w:rPr>
        <w:t>Hướng dẫn chi tiết</w:t>
      </w:r>
    </w:p>
    <w:p w14:paraId="07F0B550" w14:textId="27953102" w:rsidR="008E76D8" w:rsidRPr="00F0349A" w:rsidRDefault="008E76D8" w:rsidP="008E76D8">
      <w:pPr>
        <w:pStyle w:val="NormalWeb"/>
        <w:spacing w:before="0" w:beforeAutospacing="0" w:after="0" w:afterAutospacing="0" w:line="420" w:lineRule="atLeast"/>
        <w:rPr>
          <w:rFonts w:ascii="Arial" w:hAnsi="Arial" w:cs="Arial"/>
          <w:color w:val="333333"/>
          <w:sz w:val="22"/>
          <w:szCs w:val="22"/>
        </w:rPr>
      </w:pPr>
      <w:r w:rsidRPr="00F0349A">
        <w:rPr>
          <w:rStyle w:val="Strong"/>
          <w:rFonts w:ascii="Arial" w:hAnsi="Arial" w:cs="Arial"/>
          <w:color w:val="333333"/>
          <w:sz w:val="22"/>
          <w:szCs w:val="22"/>
        </w:rPr>
        <w:t xml:space="preserve">Bước 1: </w:t>
      </w:r>
      <w:r w:rsidRPr="00F0349A">
        <w:rPr>
          <w:rStyle w:val="Strong"/>
          <w:rFonts w:ascii="Arial" w:hAnsi="Arial" w:cs="Arial"/>
          <w:b w:val="0"/>
          <w:bCs w:val="0"/>
          <w:color w:val="333333"/>
          <w:sz w:val="22"/>
          <w:szCs w:val="22"/>
        </w:rPr>
        <w:t>Mở</w:t>
      </w:r>
      <w:r w:rsidRPr="00F0349A">
        <w:rPr>
          <w:rFonts w:ascii="Arial" w:hAnsi="Arial" w:cs="Arial"/>
          <w:color w:val="333333"/>
          <w:sz w:val="22"/>
          <w:szCs w:val="22"/>
        </w:rPr>
        <w:t> </w:t>
      </w:r>
      <w:r w:rsidRPr="00F0349A">
        <w:rPr>
          <w:rFonts w:ascii="Arial" w:hAnsi="Arial" w:cs="Arial"/>
          <w:b/>
          <w:bCs/>
          <w:color w:val="333333"/>
          <w:sz w:val="22"/>
          <w:szCs w:val="22"/>
        </w:rPr>
        <w:t>trình duyệt</w:t>
      </w:r>
      <w:r w:rsidRPr="00F0349A">
        <w:rPr>
          <w:rFonts w:ascii="Arial" w:hAnsi="Arial" w:cs="Arial"/>
          <w:color w:val="333333"/>
          <w:sz w:val="22"/>
          <w:szCs w:val="22"/>
        </w:rPr>
        <w:t xml:space="preserve"> bất kì trên thiết bị, di chuyển chuột vào thành tìm kiếm &gt; Nhập địa chỉ</w:t>
      </w:r>
      <w:r w:rsidR="00E71282">
        <w:rPr>
          <w:rFonts w:ascii="Arial" w:hAnsi="Arial" w:cs="Arial"/>
          <w:color w:val="333333"/>
          <w:sz w:val="22"/>
          <w:szCs w:val="22"/>
        </w:rPr>
        <w:t xml:space="preserve"> </w:t>
      </w:r>
      <w:r w:rsidRPr="00F0349A">
        <w:rPr>
          <w:rFonts w:ascii="Arial" w:hAnsi="Arial" w:cs="Arial"/>
          <w:color w:val="333333"/>
          <w:sz w:val="22"/>
          <w:szCs w:val="22"/>
        </w:rPr>
        <w:t>&gt; Nhấn nút Enter.</w:t>
      </w:r>
    </w:p>
    <w:p w14:paraId="386860E8" w14:textId="386DFDBB" w:rsidR="008E76D8" w:rsidRPr="00F0349A" w:rsidRDefault="00283EC1" w:rsidP="00283EC1">
      <w:pPr>
        <w:jc w:val="center"/>
        <w:rPr>
          <w:rFonts w:cs="Arial"/>
        </w:rPr>
      </w:pPr>
      <w:r>
        <w:rPr>
          <w:noProof/>
        </w:rPr>
        <w:lastRenderedPageBreak/>
        <w:drawing>
          <wp:inline distT="0" distB="0" distL="0" distR="0" wp14:anchorId="226C53EF" wp14:editId="6EABB8E3">
            <wp:extent cx="3104762" cy="695238"/>
            <wp:effectExtent l="0" t="0" r="635" b="0"/>
            <wp:docPr id="2022117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17489" name=""/>
                    <pic:cNvPicPr/>
                  </pic:nvPicPr>
                  <pic:blipFill>
                    <a:blip r:embed="rId9"/>
                    <a:stretch>
                      <a:fillRect/>
                    </a:stretch>
                  </pic:blipFill>
                  <pic:spPr>
                    <a:xfrm>
                      <a:off x="0" y="0"/>
                      <a:ext cx="3104762" cy="695238"/>
                    </a:xfrm>
                    <a:prstGeom prst="rect">
                      <a:avLst/>
                    </a:prstGeom>
                  </pic:spPr>
                </pic:pic>
              </a:graphicData>
            </a:graphic>
          </wp:inline>
        </w:drawing>
      </w:r>
    </w:p>
    <w:p w14:paraId="175A6985" w14:textId="65774FD3" w:rsidR="008E76D8" w:rsidRPr="00F0349A" w:rsidRDefault="008E76D8" w:rsidP="008E76D8">
      <w:pPr>
        <w:pStyle w:val="NormalWeb"/>
        <w:spacing w:before="0" w:beforeAutospacing="0" w:after="0" w:afterAutospacing="0" w:line="420" w:lineRule="atLeast"/>
        <w:rPr>
          <w:rFonts w:ascii="Arial" w:hAnsi="Arial" w:cs="Arial"/>
          <w:color w:val="333333"/>
          <w:sz w:val="22"/>
          <w:szCs w:val="22"/>
        </w:rPr>
      </w:pPr>
      <w:r w:rsidRPr="00F0349A">
        <w:rPr>
          <w:rStyle w:val="Strong"/>
          <w:rFonts w:ascii="Arial" w:hAnsi="Arial" w:cs="Arial"/>
          <w:color w:val="333333"/>
          <w:sz w:val="22"/>
          <w:szCs w:val="22"/>
        </w:rPr>
        <w:t>Bước 2:</w:t>
      </w:r>
      <w:r w:rsidRPr="00F0349A">
        <w:rPr>
          <w:rFonts w:ascii="Arial" w:hAnsi="Arial" w:cs="Arial"/>
          <w:color w:val="333333"/>
          <w:sz w:val="22"/>
          <w:szCs w:val="22"/>
        </w:rPr>
        <w:t> Nhập Tên đăng nhập.</w:t>
      </w:r>
    </w:p>
    <w:p w14:paraId="028EC081" w14:textId="119E91AB" w:rsidR="008E76D8" w:rsidRPr="00F0349A" w:rsidRDefault="008E76D8" w:rsidP="008E76D8">
      <w:pPr>
        <w:pStyle w:val="NormalWeb"/>
        <w:spacing w:before="0" w:beforeAutospacing="0" w:after="0" w:afterAutospacing="0" w:line="420" w:lineRule="atLeast"/>
        <w:rPr>
          <w:rFonts w:ascii="Arial" w:hAnsi="Arial" w:cs="Arial"/>
          <w:color w:val="333333"/>
          <w:sz w:val="22"/>
          <w:szCs w:val="22"/>
        </w:rPr>
      </w:pPr>
      <w:r w:rsidRPr="00F0349A">
        <w:rPr>
          <w:rStyle w:val="Strong"/>
          <w:rFonts w:ascii="Arial" w:hAnsi="Arial" w:cs="Arial"/>
          <w:color w:val="333333"/>
          <w:sz w:val="22"/>
          <w:szCs w:val="22"/>
        </w:rPr>
        <w:t>Bước 3:</w:t>
      </w:r>
      <w:r w:rsidRPr="00F0349A">
        <w:rPr>
          <w:rFonts w:ascii="Arial" w:hAnsi="Arial" w:cs="Arial"/>
          <w:color w:val="333333"/>
          <w:sz w:val="22"/>
          <w:szCs w:val="22"/>
        </w:rPr>
        <w:t> Nhập Mật khẩu.</w:t>
      </w:r>
    </w:p>
    <w:p w14:paraId="397BB648" w14:textId="13C490DC" w:rsidR="008E76D8" w:rsidRPr="00F0349A" w:rsidRDefault="008E76D8" w:rsidP="008E76D8">
      <w:pPr>
        <w:pStyle w:val="NormalWeb"/>
        <w:spacing w:before="0" w:beforeAutospacing="0" w:after="0" w:afterAutospacing="0" w:line="420" w:lineRule="atLeast"/>
        <w:rPr>
          <w:rFonts w:ascii="Arial" w:hAnsi="Arial" w:cs="Arial"/>
          <w:color w:val="333333"/>
          <w:sz w:val="22"/>
          <w:szCs w:val="22"/>
        </w:rPr>
      </w:pPr>
    </w:p>
    <w:p w14:paraId="5A0CC272" w14:textId="4E0BA7A9" w:rsidR="008E76D8" w:rsidRPr="00F0349A" w:rsidRDefault="008E76D8" w:rsidP="008E76D8">
      <w:pPr>
        <w:rPr>
          <w:rFonts w:cs="Arial"/>
          <w:b/>
          <w:bCs/>
        </w:rPr>
      </w:pPr>
      <w:r w:rsidRPr="00F0349A">
        <w:rPr>
          <w:rFonts w:cs="Arial"/>
          <w:noProof/>
        </w:rPr>
        <w:drawing>
          <wp:inline distT="0" distB="0" distL="0" distR="0" wp14:anchorId="0A758359" wp14:editId="593CA9CC">
            <wp:extent cx="5647619" cy="243809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7619" cy="2438095"/>
                    </a:xfrm>
                    <a:prstGeom prst="rect">
                      <a:avLst/>
                    </a:prstGeom>
                  </pic:spPr>
                </pic:pic>
              </a:graphicData>
            </a:graphic>
          </wp:inline>
        </w:drawing>
      </w:r>
    </w:p>
    <w:p w14:paraId="368C7B89" w14:textId="77777777" w:rsidR="008E76D8" w:rsidRPr="00F0349A" w:rsidRDefault="008E76D8" w:rsidP="008E76D8">
      <w:pPr>
        <w:pStyle w:val="NormalWeb"/>
        <w:spacing w:before="0" w:beforeAutospacing="0" w:after="0" w:afterAutospacing="0" w:line="420" w:lineRule="atLeast"/>
        <w:rPr>
          <w:rFonts w:ascii="Arial" w:hAnsi="Arial" w:cs="Arial"/>
          <w:color w:val="333333"/>
          <w:sz w:val="22"/>
          <w:szCs w:val="22"/>
        </w:rPr>
      </w:pPr>
      <w:r w:rsidRPr="00F0349A">
        <w:rPr>
          <w:rStyle w:val="Strong"/>
          <w:rFonts w:ascii="Arial" w:hAnsi="Arial" w:cs="Arial"/>
          <w:color w:val="333333"/>
          <w:sz w:val="22"/>
          <w:szCs w:val="22"/>
        </w:rPr>
        <w:t>Bước 4:</w:t>
      </w:r>
      <w:r w:rsidRPr="00F0349A">
        <w:rPr>
          <w:rFonts w:ascii="Arial" w:hAnsi="Arial" w:cs="Arial"/>
          <w:color w:val="333333"/>
          <w:sz w:val="22"/>
          <w:szCs w:val="22"/>
        </w:rPr>
        <w:t xml:space="preserve"> Nhấn vào nút </w:t>
      </w:r>
      <w:r w:rsidRPr="00F0349A">
        <w:rPr>
          <w:rFonts w:ascii="Arial" w:hAnsi="Arial" w:cs="Arial"/>
          <w:b/>
          <w:bCs/>
          <w:color w:val="333333"/>
          <w:sz w:val="22"/>
          <w:szCs w:val="22"/>
        </w:rPr>
        <w:t>Đăng nhập</w:t>
      </w:r>
      <w:r w:rsidRPr="00F0349A">
        <w:rPr>
          <w:rFonts w:ascii="Arial" w:hAnsi="Arial" w:cs="Arial"/>
          <w:color w:val="333333"/>
          <w:sz w:val="22"/>
          <w:szCs w:val="22"/>
        </w:rPr>
        <w:t>.</w:t>
      </w:r>
    </w:p>
    <w:p w14:paraId="0D6081ED" w14:textId="77777777" w:rsidR="008E76D8" w:rsidRDefault="008E76D8" w:rsidP="008E76D8"/>
    <w:p w14:paraId="129A31A2" w14:textId="77777777" w:rsidR="00CC1F46" w:rsidRPr="00F0349A" w:rsidRDefault="00CC1F46" w:rsidP="00CC1F46">
      <w:pPr>
        <w:pStyle w:val="Heading2"/>
      </w:pPr>
      <w:bookmarkStart w:id="21" w:name="_Toc154670918"/>
      <w:r>
        <w:rPr>
          <w:rStyle w:val="Strong"/>
          <w:b/>
          <w:bCs w:val="0"/>
        </w:rPr>
        <w:t>Nh</w:t>
      </w:r>
      <w:r w:rsidRPr="00F0349A">
        <w:rPr>
          <w:rStyle w:val="Strong"/>
          <w:b/>
          <w:bCs w:val="0"/>
        </w:rPr>
        <w:t>â</w:t>
      </w:r>
      <w:r>
        <w:rPr>
          <w:rStyle w:val="Strong"/>
          <w:b/>
          <w:bCs w:val="0"/>
        </w:rPr>
        <w:t>n s</w:t>
      </w:r>
      <w:r w:rsidRPr="00F0349A">
        <w:rPr>
          <w:rStyle w:val="Strong"/>
          <w:b/>
          <w:bCs w:val="0"/>
        </w:rPr>
        <w:t>ự</w:t>
      </w:r>
      <w:bookmarkEnd w:id="21"/>
    </w:p>
    <w:p w14:paraId="406EE201" w14:textId="2748B689" w:rsidR="00CC1F46" w:rsidRPr="002F4041" w:rsidRDefault="00CC1F46" w:rsidP="00CC1F46">
      <w:pPr>
        <w:pStyle w:val="Heading3"/>
        <w:tabs>
          <w:tab w:val="left" w:pos="1008"/>
          <w:tab w:val="num" w:pos="5868"/>
        </w:tabs>
        <w:rPr>
          <w:szCs w:val="20"/>
        </w:rPr>
      </w:pPr>
      <w:bookmarkStart w:id="22" w:name="_Toc154670919"/>
      <w:r w:rsidRPr="002F4041">
        <w:t xml:space="preserve">Khai báo </w:t>
      </w:r>
      <w:r w:rsidR="00FC0988">
        <w:t>nhân sự</w:t>
      </w:r>
      <w:bookmarkEnd w:id="22"/>
    </w:p>
    <w:p w14:paraId="78E10525" w14:textId="77777777" w:rsidR="00CC1F46" w:rsidRPr="002F4041" w:rsidRDefault="00CC1F46" w:rsidP="00CC1F46">
      <w:pPr>
        <w:spacing w:before="240" w:after="60" w:line="360" w:lineRule="auto"/>
        <w:ind w:left="720"/>
        <w:jc w:val="both"/>
        <w:rPr>
          <w:szCs w:val="20"/>
        </w:rPr>
      </w:pPr>
      <w:r w:rsidRPr="002F4041">
        <w:rPr>
          <w:szCs w:val="20"/>
        </w:rPr>
        <w:t xml:space="preserve">Chương trình </w:t>
      </w:r>
      <w:r>
        <w:rPr>
          <w:szCs w:val="20"/>
        </w:rPr>
        <w:t>bu</w:t>
      </w:r>
      <w:r w:rsidRPr="00A32A31">
        <w:rPr>
          <w:szCs w:val="20"/>
        </w:rPr>
        <w:t>ộc</w:t>
      </w:r>
      <w:r>
        <w:rPr>
          <w:szCs w:val="20"/>
        </w:rPr>
        <w:t xml:space="preserve"> ph</w:t>
      </w:r>
      <w:r w:rsidRPr="00A32A31">
        <w:rPr>
          <w:szCs w:val="20"/>
        </w:rPr>
        <w:t>ải</w:t>
      </w:r>
      <w:r>
        <w:rPr>
          <w:szCs w:val="20"/>
        </w:rPr>
        <w:t xml:space="preserve"> th</w:t>
      </w:r>
      <w:r w:rsidRPr="00A32A31">
        <w:rPr>
          <w:szCs w:val="20"/>
        </w:rPr>
        <w:t>ê</w:t>
      </w:r>
      <w:r>
        <w:rPr>
          <w:szCs w:val="20"/>
        </w:rPr>
        <w:t>m th</w:t>
      </w:r>
      <w:r w:rsidRPr="00A32A31">
        <w:rPr>
          <w:szCs w:val="20"/>
        </w:rPr>
        <w:t>ô</w:t>
      </w:r>
      <w:r>
        <w:rPr>
          <w:szCs w:val="20"/>
        </w:rPr>
        <w:t>ng tin nh</w:t>
      </w:r>
      <w:r w:rsidRPr="00A32A31">
        <w:rPr>
          <w:szCs w:val="20"/>
        </w:rPr>
        <w:t>â</w:t>
      </w:r>
      <w:r>
        <w:rPr>
          <w:szCs w:val="20"/>
        </w:rPr>
        <w:t>n vi</w:t>
      </w:r>
      <w:r w:rsidRPr="00A32A31">
        <w:rPr>
          <w:szCs w:val="20"/>
        </w:rPr>
        <w:t>ê</w:t>
      </w:r>
      <w:r>
        <w:rPr>
          <w:szCs w:val="20"/>
        </w:rPr>
        <w:t xml:space="preserve">n </w:t>
      </w:r>
      <w:r w:rsidRPr="00A32A31">
        <w:rPr>
          <w:szCs w:val="20"/>
        </w:rPr>
        <w:t>để</w:t>
      </w:r>
      <w:r>
        <w:rPr>
          <w:szCs w:val="20"/>
        </w:rPr>
        <w:t xml:space="preserve"> thao t</w:t>
      </w:r>
      <w:r w:rsidRPr="00A32A31">
        <w:rPr>
          <w:szCs w:val="20"/>
        </w:rPr>
        <w:t>ác</w:t>
      </w:r>
      <w:r>
        <w:rPr>
          <w:szCs w:val="20"/>
        </w:rPr>
        <w:t xml:space="preserve"> </w:t>
      </w:r>
      <w:r w:rsidRPr="00A32A31">
        <w:rPr>
          <w:szCs w:val="20"/>
        </w:rPr>
        <w:t>đượ</w:t>
      </w:r>
      <w:r>
        <w:rPr>
          <w:szCs w:val="20"/>
        </w:rPr>
        <w:t>c c</w:t>
      </w:r>
      <w:r w:rsidRPr="00A32A31">
        <w:rPr>
          <w:szCs w:val="20"/>
        </w:rPr>
        <w:t>ác</w:t>
      </w:r>
      <w:r>
        <w:rPr>
          <w:szCs w:val="20"/>
        </w:rPr>
        <w:t xml:space="preserve"> ch</w:t>
      </w:r>
      <w:r w:rsidRPr="00A32A31">
        <w:rPr>
          <w:szCs w:val="20"/>
        </w:rPr>
        <w:t>ức</w:t>
      </w:r>
      <w:r>
        <w:rPr>
          <w:szCs w:val="20"/>
        </w:rPr>
        <w:t xml:space="preserve"> n</w:t>
      </w:r>
      <w:r w:rsidRPr="00A32A31">
        <w:rPr>
          <w:szCs w:val="20"/>
        </w:rPr>
        <w:t>ăng</w:t>
      </w:r>
      <w:r>
        <w:rPr>
          <w:szCs w:val="20"/>
        </w:rPr>
        <w:t xml:space="preserve"> kh</w:t>
      </w:r>
      <w:r w:rsidRPr="00A32A31">
        <w:rPr>
          <w:szCs w:val="20"/>
        </w:rPr>
        <w:t>ác</w:t>
      </w:r>
      <w:r w:rsidRPr="002F4041">
        <w:rPr>
          <w:szCs w:val="20"/>
        </w:rPr>
        <w:t>.</w:t>
      </w:r>
    </w:p>
    <w:p w14:paraId="6B8F52E7" w14:textId="77777777" w:rsidR="00CC1F46" w:rsidRPr="002F4041" w:rsidRDefault="00CC1F46" w:rsidP="00FC0988">
      <w:pPr>
        <w:pStyle w:val="Heading3"/>
      </w:pPr>
      <w:bookmarkStart w:id="23" w:name="_Toc154670920"/>
      <w:r w:rsidRPr="002F4041">
        <w:t xml:space="preserve">Màn hình khai báo </w:t>
      </w:r>
      <w:r>
        <w:t>nh</w:t>
      </w:r>
      <w:r w:rsidRPr="00A32A31">
        <w:t>â</w:t>
      </w:r>
      <w:r>
        <w:t>n s</w:t>
      </w:r>
      <w:r w:rsidRPr="00A32A31">
        <w:t>ự</w:t>
      </w:r>
      <w:bookmarkEnd w:id="23"/>
    </w:p>
    <w:p w14:paraId="746C487F" w14:textId="77777777" w:rsidR="00CC1F46" w:rsidRDefault="00CC1F46" w:rsidP="00CC1F46">
      <w:pPr>
        <w:jc w:val="center"/>
      </w:pPr>
      <w:r>
        <w:rPr>
          <w:noProof/>
        </w:rPr>
        <w:drawing>
          <wp:inline distT="0" distB="0" distL="0" distR="0" wp14:anchorId="157A64E6" wp14:editId="137D8028">
            <wp:extent cx="5731510" cy="1598930"/>
            <wp:effectExtent l="0" t="0" r="2540" b="1270"/>
            <wp:docPr id="185623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35685" name=""/>
                    <pic:cNvPicPr/>
                  </pic:nvPicPr>
                  <pic:blipFill>
                    <a:blip r:embed="rId11"/>
                    <a:stretch>
                      <a:fillRect/>
                    </a:stretch>
                  </pic:blipFill>
                  <pic:spPr>
                    <a:xfrm>
                      <a:off x="0" y="0"/>
                      <a:ext cx="5731510" cy="1598930"/>
                    </a:xfrm>
                    <a:prstGeom prst="rect">
                      <a:avLst/>
                    </a:prstGeom>
                  </pic:spPr>
                </pic:pic>
              </a:graphicData>
            </a:graphic>
          </wp:inline>
        </w:drawing>
      </w:r>
    </w:p>
    <w:p w14:paraId="79263595" w14:textId="77777777" w:rsidR="00CC1F46" w:rsidRDefault="00CC1F46" w:rsidP="00FC0988">
      <w:pPr>
        <w:pStyle w:val="Heading3"/>
      </w:pPr>
      <w:bookmarkStart w:id="24" w:name="_Toc154670921"/>
      <w:r w:rsidRPr="00456825">
        <w:lastRenderedPageBreak/>
        <w:t xml:space="preserve">Giải thích màn hình khai báo </w:t>
      </w:r>
      <w:r>
        <w:t>nh</w:t>
      </w:r>
      <w:r w:rsidRPr="00A32A31">
        <w:t>â</w:t>
      </w:r>
      <w:r>
        <w:t>n s</w:t>
      </w:r>
      <w:r w:rsidRPr="00A32A31">
        <w:t>ự</w:t>
      </w:r>
      <w:bookmarkEnd w:id="24"/>
    </w:p>
    <w:p w14:paraId="49E2824D" w14:textId="77777777" w:rsidR="00CC1F46" w:rsidRPr="00664204" w:rsidRDefault="00CC1F46" w:rsidP="00CC1F46">
      <w:pPr>
        <w:pStyle w:val="ListParagraph"/>
        <w:numPr>
          <w:ilvl w:val="0"/>
          <w:numId w:val="15"/>
        </w:numPr>
        <w:suppressAutoHyphens/>
        <w:spacing w:before="144" w:after="0" w:line="240" w:lineRule="auto"/>
        <w:jc w:val="both"/>
        <w:rPr>
          <w:szCs w:val="20"/>
        </w:rPr>
      </w:pPr>
      <w:r>
        <w:rPr>
          <w:b/>
        </w:rPr>
        <w:t>M</w:t>
      </w:r>
      <w:r w:rsidRPr="00A32A31">
        <w:rPr>
          <w:b/>
        </w:rPr>
        <w:t>ã</w:t>
      </w:r>
      <w:r>
        <w:rPr>
          <w:b/>
        </w:rPr>
        <w:t xml:space="preserve"> nh</w:t>
      </w:r>
      <w:r w:rsidRPr="00A32A31">
        <w:rPr>
          <w:b/>
        </w:rPr>
        <w:t>â</w:t>
      </w:r>
      <w:r>
        <w:rPr>
          <w:b/>
        </w:rPr>
        <w:t>n vi</w:t>
      </w:r>
      <w:r w:rsidRPr="00A32A31">
        <w:rPr>
          <w:b/>
        </w:rPr>
        <w:t>ê</w:t>
      </w:r>
      <w:r>
        <w:rPr>
          <w:b/>
        </w:rPr>
        <w:t>n</w:t>
      </w:r>
    </w:p>
    <w:p w14:paraId="11AD907A" w14:textId="77777777" w:rsidR="00CC1F46" w:rsidRPr="002F4041" w:rsidRDefault="00CC1F46" w:rsidP="00CC1F46">
      <w:pPr>
        <w:spacing w:after="144"/>
        <w:ind w:left="720"/>
        <w:jc w:val="both"/>
        <w:rPr>
          <w:b/>
        </w:rPr>
      </w:pPr>
      <w:r>
        <w:rPr>
          <w:szCs w:val="20"/>
        </w:rPr>
        <w:t>M</w:t>
      </w:r>
      <w:r w:rsidRPr="00A32A31">
        <w:rPr>
          <w:szCs w:val="20"/>
        </w:rPr>
        <w:t>ã</w:t>
      </w:r>
      <w:r>
        <w:rPr>
          <w:szCs w:val="20"/>
        </w:rPr>
        <w:t xml:space="preserve"> nh</w:t>
      </w:r>
      <w:r w:rsidRPr="00A32A31">
        <w:rPr>
          <w:szCs w:val="20"/>
        </w:rPr>
        <w:t>â</w:t>
      </w:r>
      <w:r>
        <w:rPr>
          <w:szCs w:val="20"/>
        </w:rPr>
        <w:t>n vi</w:t>
      </w:r>
      <w:r w:rsidRPr="00A32A31">
        <w:rPr>
          <w:szCs w:val="20"/>
        </w:rPr>
        <w:t>ê</w:t>
      </w:r>
      <w:r>
        <w:rPr>
          <w:szCs w:val="20"/>
        </w:rPr>
        <w:t>n</w:t>
      </w:r>
      <w:r w:rsidRPr="002F4041">
        <w:rPr>
          <w:szCs w:val="20"/>
        </w:rPr>
        <w:t xml:space="preserve"> là mã hóa của </w:t>
      </w:r>
      <w:r>
        <w:rPr>
          <w:szCs w:val="20"/>
        </w:rPr>
        <w:t>nh</w:t>
      </w:r>
      <w:r w:rsidRPr="00A32A31">
        <w:rPr>
          <w:szCs w:val="20"/>
        </w:rPr>
        <w:t>â</w:t>
      </w:r>
      <w:r>
        <w:rPr>
          <w:szCs w:val="20"/>
        </w:rPr>
        <w:t>n vi</w:t>
      </w:r>
      <w:r w:rsidRPr="00A32A31">
        <w:rPr>
          <w:szCs w:val="20"/>
        </w:rPr>
        <w:t>ê</w:t>
      </w:r>
      <w:r>
        <w:rPr>
          <w:szCs w:val="20"/>
        </w:rPr>
        <w:t>n</w:t>
      </w:r>
      <w:r w:rsidRPr="002F4041">
        <w:rPr>
          <w:szCs w:val="20"/>
        </w:rPr>
        <w:t>, không được gõ dấu hoặc khoảng trắng.</w:t>
      </w:r>
    </w:p>
    <w:p w14:paraId="4A8C5D41" w14:textId="77777777" w:rsidR="00CC1F46" w:rsidRPr="00664204" w:rsidRDefault="00CC1F46" w:rsidP="00CC1F46">
      <w:pPr>
        <w:pStyle w:val="ListParagraph"/>
        <w:numPr>
          <w:ilvl w:val="0"/>
          <w:numId w:val="15"/>
        </w:numPr>
        <w:suppressAutoHyphens/>
        <w:spacing w:before="144" w:after="0" w:line="240" w:lineRule="auto"/>
        <w:jc w:val="both"/>
        <w:rPr>
          <w:szCs w:val="20"/>
        </w:rPr>
      </w:pPr>
      <w:r w:rsidRPr="00664204">
        <w:rPr>
          <w:b/>
        </w:rPr>
        <w:t xml:space="preserve">Tên </w:t>
      </w:r>
      <w:r>
        <w:rPr>
          <w:b/>
        </w:rPr>
        <w:t>nh</w:t>
      </w:r>
      <w:r w:rsidRPr="00A32A31">
        <w:rPr>
          <w:b/>
        </w:rPr>
        <w:t>â</w:t>
      </w:r>
      <w:r>
        <w:rPr>
          <w:b/>
        </w:rPr>
        <w:t>n vi</w:t>
      </w:r>
      <w:r w:rsidRPr="00A32A31">
        <w:rPr>
          <w:b/>
        </w:rPr>
        <w:t>ê</w:t>
      </w:r>
      <w:r>
        <w:rPr>
          <w:b/>
        </w:rPr>
        <w:t>n</w:t>
      </w:r>
    </w:p>
    <w:p w14:paraId="05E264A7" w14:textId="77777777" w:rsidR="00CC1F46" w:rsidRPr="002F4041" w:rsidRDefault="00CC1F46" w:rsidP="00CC1F46">
      <w:pPr>
        <w:spacing w:after="144"/>
        <w:ind w:firstLine="720"/>
        <w:jc w:val="both"/>
        <w:rPr>
          <w:b/>
        </w:rPr>
      </w:pPr>
      <w:r w:rsidRPr="002F4041">
        <w:rPr>
          <w:szCs w:val="20"/>
        </w:rPr>
        <w:t xml:space="preserve">Khai báo tên đầy đủ của mã </w:t>
      </w:r>
      <w:r>
        <w:rPr>
          <w:szCs w:val="20"/>
        </w:rPr>
        <w:t>nh</w:t>
      </w:r>
      <w:r w:rsidRPr="00A32A31">
        <w:rPr>
          <w:szCs w:val="20"/>
        </w:rPr>
        <w:t>â</w:t>
      </w:r>
      <w:r>
        <w:rPr>
          <w:szCs w:val="20"/>
        </w:rPr>
        <w:t>n vi</w:t>
      </w:r>
      <w:r w:rsidRPr="00A32A31">
        <w:rPr>
          <w:szCs w:val="20"/>
        </w:rPr>
        <w:t>ê</w:t>
      </w:r>
      <w:r>
        <w:rPr>
          <w:szCs w:val="20"/>
        </w:rPr>
        <w:t>n</w:t>
      </w:r>
      <w:r w:rsidRPr="002F4041">
        <w:rPr>
          <w:szCs w:val="20"/>
        </w:rPr>
        <w:t>. Tên đầy đủ của người dùng nhập tự do.</w:t>
      </w:r>
    </w:p>
    <w:p w14:paraId="593C0C92" w14:textId="77777777" w:rsidR="00CC1F46" w:rsidRPr="00664204" w:rsidRDefault="00CC1F46" w:rsidP="00CC1F46">
      <w:pPr>
        <w:pStyle w:val="ListParagraph"/>
        <w:numPr>
          <w:ilvl w:val="0"/>
          <w:numId w:val="15"/>
        </w:numPr>
        <w:suppressAutoHyphens/>
        <w:spacing w:before="144" w:after="0" w:line="240" w:lineRule="auto"/>
        <w:jc w:val="both"/>
        <w:rPr>
          <w:szCs w:val="20"/>
        </w:rPr>
      </w:pPr>
      <w:r>
        <w:rPr>
          <w:b/>
        </w:rPr>
        <w:t>Ng</w:t>
      </w:r>
      <w:r w:rsidRPr="00664204">
        <w:rPr>
          <w:b/>
        </w:rPr>
        <w:t>ày</w:t>
      </w:r>
      <w:r>
        <w:rPr>
          <w:b/>
        </w:rPr>
        <w:t xml:space="preserve"> sinh</w:t>
      </w:r>
    </w:p>
    <w:p w14:paraId="6FBB15D4" w14:textId="77777777" w:rsidR="00CC1F46" w:rsidRDefault="00CC1F46" w:rsidP="00CC1F46">
      <w:pPr>
        <w:spacing w:after="144"/>
        <w:ind w:firstLine="720"/>
        <w:jc w:val="both"/>
        <w:rPr>
          <w:szCs w:val="20"/>
        </w:rPr>
      </w:pPr>
      <w:r w:rsidRPr="002F4041">
        <w:rPr>
          <w:szCs w:val="20"/>
        </w:rPr>
        <w:t xml:space="preserve">Khai báo </w:t>
      </w:r>
      <w:r w:rsidRPr="00664204">
        <w:rPr>
          <w:szCs w:val="20"/>
        </w:rPr>
        <w:t>đầy</w:t>
      </w:r>
      <w:r>
        <w:rPr>
          <w:szCs w:val="20"/>
        </w:rPr>
        <w:t xml:space="preserve"> </w:t>
      </w:r>
      <w:r w:rsidRPr="00664204">
        <w:rPr>
          <w:szCs w:val="20"/>
        </w:rPr>
        <w:t>đủ</w:t>
      </w:r>
      <w:r>
        <w:rPr>
          <w:szCs w:val="20"/>
        </w:rPr>
        <w:t xml:space="preserve"> ng</w:t>
      </w:r>
      <w:r w:rsidRPr="00664204">
        <w:rPr>
          <w:szCs w:val="20"/>
        </w:rPr>
        <w:t>ày</w:t>
      </w:r>
      <w:r>
        <w:rPr>
          <w:szCs w:val="20"/>
        </w:rPr>
        <w:t xml:space="preserve"> sinh c</w:t>
      </w:r>
      <w:r w:rsidRPr="00664204">
        <w:rPr>
          <w:szCs w:val="20"/>
        </w:rPr>
        <w:t>ủa</w:t>
      </w:r>
      <w:r>
        <w:rPr>
          <w:szCs w:val="20"/>
        </w:rPr>
        <w:t xml:space="preserve"> ngu</w:t>
      </w:r>
      <w:r w:rsidRPr="00664204">
        <w:rPr>
          <w:szCs w:val="20"/>
        </w:rPr>
        <w:t>ời</w:t>
      </w:r>
      <w:r>
        <w:rPr>
          <w:szCs w:val="20"/>
        </w:rPr>
        <w:t xml:space="preserve"> d</w:t>
      </w:r>
      <w:r w:rsidRPr="00664204">
        <w:rPr>
          <w:szCs w:val="20"/>
        </w:rPr>
        <w:t>ùng</w:t>
      </w:r>
      <w:r>
        <w:rPr>
          <w:szCs w:val="20"/>
        </w:rPr>
        <w:t xml:space="preserve"> (dd/mm/yyyy)</w:t>
      </w:r>
      <w:r w:rsidRPr="002F4041">
        <w:rPr>
          <w:szCs w:val="20"/>
        </w:rPr>
        <w:t>.</w:t>
      </w:r>
    </w:p>
    <w:p w14:paraId="77414938" w14:textId="77777777" w:rsidR="00CC1F46" w:rsidRPr="00664204" w:rsidRDefault="00CC1F46" w:rsidP="00CC1F46">
      <w:pPr>
        <w:pStyle w:val="ListParagraph"/>
        <w:numPr>
          <w:ilvl w:val="0"/>
          <w:numId w:val="15"/>
        </w:numPr>
        <w:suppressAutoHyphens/>
        <w:spacing w:before="144" w:after="0" w:line="240" w:lineRule="auto"/>
        <w:jc w:val="both"/>
        <w:rPr>
          <w:b/>
        </w:rPr>
      </w:pPr>
      <w:r>
        <w:rPr>
          <w:b/>
        </w:rPr>
        <w:t>B</w:t>
      </w:r>
      <w:r w:rsidRPr="00A32A31">
        <w:rPr>
          <w:b/>
        </w:rPr>
        <w:t>ộ</w:t>
      </w:r>
      <w:r>
        <w:rPr>
          <w:b/>
        </w:rPr>
        <w:t xml:space="preserve"> ph</w:t>
      </w:r>
      <w:r w:rsidRPr="00A32A31">
        <w:rPr>
          <w:b/>
        </w:rPr>
        <w:t>ận</w:t>
      </w:r>
    </w:p>
    <w:p w14:paraId="1EA2D611" w14:textId="77777777" w:rsidR="00CC1F46" w:rsidRPr="002F4041" w:rsidRDefault="00CC1F46" w:rsidP="00CC1F46">
      <w:pPr>
        <w:spacing w:after="144"/>
        <w:ind w:left="720"/>
        <w:jc w:val="both"/>
        <w:rPr>
          <w:szCs w:val="20"/>
        </w:rPr>
      </w:pPr>
      <w:r>
        <w:rPr>
          <w:szCs w:val="20"/>
        </w:rPr>
        <w:t>T</w:t>
      </w:r>
      <w:r w:rsidRPr="00A32A31">
        <w:rPr>
          <w:szCs w:val="20"/>
        </w:rPr>
        <w:t>ê</w:t>
      </w:r>
      <w:r>
        <w:rPr>
          <w:szCs w:val="20"/>
        </w:rPr>
        <w:t>n l</w:t>
      </w:r>
      <w:r w:rsidRPr="00A32A31">
        <w:rPr>
          <w:szCs w:val="20"/>
        </w:rPr>
        <w:t>ĩnh</w:t>
      </w:r>
      <w:r>
        <w:rPr>
          <w:szCs w:val="20"/>
        </w:rPr>
        <w:t xml:space="preserve"> v</w:t>
      </w:r>
      <w:r w:rsidRPr="00A32A31">
        <w:rPr>
          <w:szCs w:val="20"/>
        </w:rPr>
        <w:t>ực</w:t>
      </w:r>
      <w:r>
        <w:rPr>
          <w:szCs w:val="20"/>
        </w:rPr>
        <w:t xml:space="preserve"> l</w:t>
      </w:r>
      <w:r w:rsidRPr="00A32A31">
        <w:rPr>
          <w:szCs w:val="20"/>
        </w:rPr>
        <w:t>àm</w:t>
      </w:r>
      <w:r>
        <w:rPr>
          <w:szCs w:val="20"/>
        </w:rPr>
        <w:t xml:space="preserve"> vi</w:t>
      </w:r>
      <w:r w:rsidRPr="00A32A31">
        <w:rPr>
          <w:szCs w:val="20"/>
        </w:rPr>
        <w:t>ệc</w:t>
      </w:r>
      <w:r>
        <w:rPr>
          <w:szCs w:val="20"/>
        </w:rPr>
        <w:t xml:space="preserve"> c</w:t>
      </w:r>
      <w:r w:rsidRPr="00A32A31">
        <w:rPr>
          <w:szCs w:val="20"/>
        </w:rPr>
        <w:t>ủa</w:t>
      </w:r>
      <w:r>
        <w:rPr>
          <w:szCs w:val="20"/>
        </w:rPr>
        <w:t xml:space="preserve"> c</w:t>
      </w:r>
      <w:r w:rsidRPr="00A32A31">
        <w:rPr>
          <w:szCs w:val="20"/>
        </w:rPr>
        <w:t>ô</w:t>
      </w:r>
      <w:r>
        <w:rPr>
          <w:szCs w:val="20"/>
        </w:rPr>
        <w:t>ng ty.</w:t>
      </w:r>
    </w:p>
    <w:p w14:paraId="67FB133B" w14:textId="77777777" w:rsidR="00CC1F46" w:rsidRPr="00664204" w:rsidRDefault="00CC1F46" w:rsidP="00CC1F46">
      <w:pPr>
        <w:pStyle w:val="ListParagraph"/>
        <w:numPr>
          <w:ilvl w:val="0"/>
          <w:numId w:val="15"/>
        </w:numPr>
        <w:suppressAutoHyphens/>
        <w:spacing w:before="144" w:after="0" w:line="240" w:lineRule="auto"/>
        <w:jc w:val="both"/>
        <w:rPr>
          <w:b/>
        </w:rPr>
      </w:pPr>
      <w:r>
        <w:rPr>
          <w:b/>
        </w:rPr>
        <w:t>Ch</w:t>
      </w:r>
      <w:r w:rsidRPr="00A32A31">
        <w:rPr>
          <w:b/>
        </w:rPr>
        <w:t>ức</w:t>
      </w:r>
      <w:r>
        <w:rPr>
          <w:b/>
        </w:rPr>
        <w:t xml:space="preserve"> v</w:t>
      </w:r>
      <w:r w:rsidRPr="00A32A31">
        <w:rPr>
          <w:b/>
        </w:rPr>
        <w:t>ụ</w:t>
      </w:r>
    </w:p>
    <w:p w14:paraId="261D9C19" w14:textId="77777777" w:rsidR="00CC1F46" w:rsidRPr="00A32A31" w:rsidRDefault="00CC1F46" w:rsidP="00CC1F46">
      <w:pPr>
        <w:spacing w:after="144"/>
        <w:ind w:left="720"/>
        <w:jc w:val="both"/>
        <w:rPr>
          <w:szCs w:val="20"/>
        </w:rPr>
      </w:pPr>
      <w:r>
        <w:rPr>
          <w:szCs w:val="20"/>
        </w:rPr>
        <w:t>Ch</w:t>
      </w:r>
      <w:r w:rsidRPr="00A32A31">
        <w:rPr>
          <w:szCs w:val="20"/>
        </w:rPr>
        <w:t>ức</w:t>
      </w:r>
      <w:r>
        <w:rPr>
          <w:szCs w:val="20"/>
        </w:rPr>
        <w:t xml:space="preserve"> v</w:t>
      </w:r>
      <w:r w:rsidRPr="00A32A31">
        <w:rPr>
          <w:szCs w:val="20"/>
        </w:rPr>
        <w:t>ụ</w:t>
      </w:r>
      <w:r>
        <w:rPr>
          <w:szCs w:val="20"/>
        </w:rPr>
        <w:t xml:space="preserve"> ph</w:t>
      </w:r>
      <w:r w:rsidRPr="00A32A31">
        <w:rPr>
          <w:szCs w:val="20"/>
        </w:rPr>
        <w:t>ục</w:t>
      </w:r>
      <w:r>
        <w:rPr>
          <w:szCs w:val="20"/>
        </w:rPr>
        <w:t xml:space="preserve"> v</w:t>
      </w:r>
      <w:r w:rsidRPr="00A32A31">
        <w:rPr>
          <w:szCs w:val="20"/>
        </w:rPr>
        <w:t>ụ</w:t>
      </w:r>
      <w:r>
        <w:rPr>
          <w:szCs w:val="20"/>
        </w:rPr>
        <w:t xml:space="preserve"> trong c</w:t>
      </w:r>
      <w:r w:rsidRPr="00A32A31">
        <w:rPr>
          <w:szCs w:val="20"/>
        </w:rPr>
        <w:t>ô</w:t>
      </w:r>
      <w:r>
        <w:rPr>
          <w:szCs w:val="20"/>
        </w:rPr>
        <w:t>ng ty</w:t>
      </w:r>
      <w:r w:rsidRPr="002F4041">
        <w:rPr>
          <w:szCs w:val="20"/>
        </w:rPr>
        <w:t xml:space="preserve">. </w:t>
      </w:r>
    </w:p>
    <w:p w14:paraId="58FA2081" w14:textId="77777777" w:rsidR="00CC1F46" w:rsidRPr="00A32A31" w:rsidRDefault="00CC1F46" w:rsidP="00FC0988">
      <w:pPr>
        <w:pStyle w:val="Heading3"/>
        <w:rPr>
          <w:rStyle w:val="Strong"/>
          <w:b/>
          <w:bCs w:val="0"/>
        </w:rPr>
      </w:pPr>
      <w:bookmarkStart w:id="25" w:name="_Toc154670922"/>
      <w:r>
        <w:rPr>
          <w:rStyle w:val="Strong"/>
          <w:b/>
        </w:rPr>
        <w:t>H</w:t>
      </w:r>
      <w:r w:rsidRPr="00456825">
        <w:rPr>
          <w:rStyle w:val="Strong"/>
          <w:b/>
        </w:rPr>
        <w:t>ướng</w:t>
      </w:r>
      <w:r>
        <w:rPr>
          <w:rStyle w:val="Strong"/>
          <w:b/>
        </w:rPr>
        <w:t xml:space="preserve"> d</w:t>
      </w:r>
      <w:r w:rsidRPr="00456825">
        <w:rPr>
          <w:rStyle w:val="Strong"/>
          <w:b/>
        </w:rPr>
        <w:t>ẫn</w:t>
      </w:r>
      <w:r>
        <w:rPr>
          <w:rStyle w:val="Strong"/>
          <w:b/>
        </w:rPr>
        <w:t xml:space="preserve"> k</w:t>
      </w:r>
      <w:r w:rsidRPr="00F0349A">
        <w:rPr>
          <w:rStyle w:val="Strong"/>
          <w:b/>
        </w:rPr>
        <w:t xml:space="preserve">hai báo </w:t>
      </w:r>
      <w:r>
        <w:rPr>
          <w:rStyle w:val="Strong"/>
          <w:b/>
        </w:rPr>
        <w:t>nh</w:t>
      </w:r>
      <w:r w:rsidRPr="00A32A31">
        <w:rPr>
          <w:rStyle w:val="Strong"/>
          <w:b/>
        </w:rPr>
        <w:t>â</w:t>
      </w:r>
      <w:r>
        <w:rPr>
          <w:rStyle w:val="Strong"/>
          <w:b/>
        </w:rPr>
        <w:t>n s</w:t>
      </w:r>
      <w:r w:rsidRPr="00A32A31">
        <w:rPr>
          <w:rStyle w:val="Strong"/>
          <w:b/>
        </w:rPr>
        <w:t>ự</w:t>
      </w:r>
      <w:bookmarkEnd w:id="25"/>
    </w:p>
    <w:p w14:paraId="0EBDE243" w14:textId="77777777" w:rsidR="00CC1F46" w:rsidRPr="00F0349A" w:rsidRDefault="00CC1F46" w:rsidP="00CC1F46">
      <w:r w:rsidRPr="00F0349A">
        <w:rPr>
          <w:rStyle w:val="Strong"/>
          <w:rFonts w:cs="Arial"/>
          <w:color w:val="333333"/>
        </w:rPr>
        <w:t>Hướng dẫn nhanh</w:t>
      </w:r>
    </w:p>
    <w:p w14:paraId="259DDF4F" w14:textId="77777777" w:rsidR="00CC1F46" w:rsidRPr="00F0349A" w:rsidRDefault="00CC1F46" w:rsidP="00CC1F46">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Sau khi đăng nhập thành công, màn hình chức năng sẽ được hiển thị.</w:t>
      </w:r>
    </w:p>
    <w:p w14:paraId="348CB1AB" w14:textId="77777777" w:rsidR="00CC1F46" w:rsidRPr="00F0349A" w:rsidRDefault="00CC1F46" w:rsidP="00CC1F46">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Danh sách chức năng hiển thị phía bên trái màn hình, chọn </w:t>
      </w:r>
      <w:r w:rsidRPr="00F0349A">
        <w:rPr>
          <w:rFonts w:eastAsia="Times New Roman" w:cs="Arial"/>
          <w:b/>
          <w:bCs/>
          <w:color w:val="333333"/>
          <w:kern w:val="0"/>
          <w14:ligatures w14:val="none"/>
        </w:rPr>
        <w:t>Nhân sự</w:t>
      </w:r>
      <w:r w:rsidRPr="00F0349A">
        <w:rPr>
          <w:rFonts w:eastAsia="Times New Roman" w:cs="Arial"/>
          <w:color w:val="333333"/>
          <w:kern w:val="0"/>
          <w14:ligatures w14:val="none"/>
        </w:rPr>
        <w:t>.</w:t>
      </w:r>
    </w:p>
    <w:p w14:paraId="1488AA0A" w14:textId="77777777" w:rsidR="00CC1F46" w:rsidRPr="00F0349A" w:rsidRDefault="00CC1F46" w:rsidP="00CC1F46">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Chọn </w:t>
      </w:r>
      <w:r w:rsidRPr="00F0349A">
        <w:rPr>
          <w:rFonts w:eastAsia="Times New Roman" w:cs="Arial"/>
          <w:b/>
          <w:bCs/>
          <w:color w:val="333333"/>
          <w:kern w:val="0"/>
          <w14:ligatures w14:val="none"/>
        </w:rPr>
        <w:t>Dạnh mục</w:t>
      </w:r>
      <w:r w:rsidRPr="00F0349A">
        <w:rPr>
          <w:rFonts w:eastAsia="Times New Roman" w:cs="Arial"/>
          <w:color w:val="333333"/>
          <w:kern w:val="0"/>
          <w14:ligatures w14:val="none"/>
        </w:rPr>
        <w:t>.</w:t>
      </w:r>
    </w:p>
    <w:p w14:paraId="59F00EF5" w14:textId="77777777" w:rsidR="00CC1F46" w:rsidRPr="00F0349A" w:rsidRDefault="00CC1F46" w:rsidP="00CC1F46">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Chọn </w:t>
      </w:r>
      <w:r w:rsidRPr="00F0349A">
        <w:rPr>
          <w:rFonts w:eastAsia="Times New Roman" w:cs="Arial"/>
          <w:b/>
          <w:bCs/>
          <w:color w:val="333333"/>
          <w:kern w:val="0"/>
          <w14:ligatures w14:val="none"/>
        </w:rPr>
        <w:t>Thông tin nhân viên</w:t>
      </w:r>
      <w:r w:rsidRPr="00F0349A">
        <w:rPr>
          <w:rFonts w:eastAsia="Times New Roman" w:cs="Arial"/>
          <w:color w:val="333333"/>
          <w:kern w:val="0"/>
          <w14:ligatures w14:val="none"/>
        </w:rPr>
        <w:t>.</w:t>
      </w:r>
    </w:p>
    <w:p w14:paraId="697AB839" w14:textId="77777777" w:rsidR="00CC1F46" w:rsidRPr="00F0349A" w:rsidRDefault="00CC1F46" w:rsidP="00CC1F46">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Thêm nhân viên mới, chọn </w:t>
      </w:r>
      <w:r w:rsidRPr="00F0349A">
        <w:rPr>
          <w:rFonts w:eastAsia="Times New Roman" w:cs="Arial"/>
          <w:b/>
          <w:bCs/>
          <w:color w:val="333333"/>
          <w:kern w:val="0"/>
          <w14:ligatures w14:val="none"/>
        </w:rPr>
        <w:t>Thêm</w:t>
      </w:r>
      <w:r w:rsidRPr="00F0349A">
        <w:rPr>
          <w:rFonts w:eastAsia="Times New Roman" w:cs="Arial"/>
          <w:color w:val="333333"/>
          <w:kern w:val="0"/>
          <w14:ligatures w14:val="none"/>
        </w:rPr>
        <w:t>.</w:t>
      </w:r>
    </w:p>
    <w:p w14:paraId="23FA6024" w14:textId="77777777" w:rsidR="00CC1F46" w:rsidRPr="00F0349A" w:rsidRDefault="00CC1F46" w:rsidP="00CC1F46">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Nhập thông tin nhân viên mới trong Thông tin nhân viên, chọn </w:t>
      </w:r>
      <w:r w:rsidRPr="00F0349A">
        <w:rPr>
          <w:rFonts w:eastAsia="Times New Roman" w:cs="Arial"/>
          <w:b/>
          <w:bCs/>
          <w:color w:val="333333"/>
          <w:kern w:val="0"/>
          <w14:ligatures w14:val="none"/>
        </w:rPr>
        <w:t>Nhận</w:t>
      </w:r>
      <w:r w:rsidRPr="00F0349A">
        <w:rPr>
          <w:rFonts w:eastAsia="Times New Roman" w:cs="Arial"/>
          <w:color w:val="333333"/>
          <w:kern w:val="0"/>
          <w14:ligatures w14:val="none"/>
        </w:rPr>
        <w:t xml:space="preserve"> để thêm mới sau khi nhập đầy đủ thông tin, chọn </w:t>
      </w:r>
      <w:r w:rsidRPr="00F0349A">
        <w:rPr>
          <w:rFonts w:eastAsia="Times New Roman" w:cs="Arial"/>
          <w:b/>
          <w:bCs/>
          <w:color w:val="333333"/>
          <w:kern w:val="0"/>
          <w14:ligatures w14:val="none"/>
        </w:rPr>
        <w:t>Huỷ</w:t>
      </w:r>
      <w:r w:rsidRPr="00F0349A">
        <w:rPr>
          <w:rFonts w:eastAsia="Times New Roman" w:cs="Arial"/>
          <w:color w:val="333333"/>
          <w:kern w:val="0"/>
          <w14:ligatures w14:val="none"/>
        </w:rPr>
        <w:t xml:space="preserve"> để huỷ lệnh thêm.</w:t>
      </w:r>
    </w:p>
    <w:p w14:paraId="5746FB1A" w14:textId="77777777" w:rsidR="00CC1F46" w:rsidRPr="00F0349A" w:rsidRDefault="00CC1F46" w:rsidP="00CC1F46">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Sửa thông tin nhân viên, di chuyển chuột và nhấn vào dòng nhân viên chọn </w:t>
      </w:r>
      <w:r w:rsidRPr="00F0349A">
        <w:rPr>
          <w:rFonts w:eastAsia="Times New Roman" w:cs="Arial"/>
          <w:b/>
          <w:bCs/>
          <w:color w:val="333333"/>
          <w:kern w:val="0"/>
          <w14:ligatures w14:val="none"/>
        </w:rPr>
        <w:t>Sửa</w:t>
      </w:r>
      <w:r w:rsidRPr="00F0349A">
        <w:rPr>
          <w:rFonts w:eastAsia="Times New Roman" w:cs="Arial"/>
          <w:color w:val="333333"/>
          <w:kern w:val="0"/>
          <w14:ligatures w14:val="none"/>
        </w:rPr>
        <w:t>.</w:t>
      </w:r>
    </w:p>
    <w:p w14:paraId="591BECDC" w14:textId="77777777" w:rsidR="00CC1F46" w:rsidRPr="00F0349A" w:rsidRDefault="00CC1F46" w:rsidP="00CC1F46">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Chỉnh sửa thông tin nhân viên trong Thông tin nhân viên, chọn </w:t>
      </w:r>
      <w:r w:rsidRPr="00F0349A">
        <w:rPr>
          <w:rFonts w:eastAsia="Times New Roman" w:cs="Arial"/>
          <w:b/>
          <w:bCs/>
          <w:color w:val="333333"/>
          <w:kern w:val="0"/>
          <w14:ligatures w14:val="none"/>
        </w:rPr>
        <w:t>Nhận</w:t>
      </w:r>
      <w:r w:rsidRPr="00F0349A">
        <w:rPr>
          <w:rFonts w:eastAsia="Times New Roman" w:cs="Arial"/>
          <w:color w:val="333333"/>
          <w:kern w:val="0"/>
          <w14:ligatures w14:val="none"/>
        </w:rPr>
        <w:t xml:space="preserve"> để thông tin được sửa, chọn </w:t>
      </w:r>
      <w:r w:rsidRPr="00F0349A">
        <w:rPr>
          <w:rFonts w:eastAsia="Times New Roman" w:cs="Arial"/>
          <w:b/>
          <w:bCs/>
          <w:color w:val="333333"/>
          <w:kern w:val="0"/>
          <w14:ligatures w14:val="none"/>
        </w:rPr>
        <w:t>Huỷ</w:t>
      </w:r>
      <w:r w:rsidRPr="00F0349A">
        <w:rPr>
          <w:rFonts w:eastAsia="Times New Roman" w:cs="Arial"/>
          <w:color w:val="333333"/>
          <w:kern w:val="0"/>
          <w14:ligatures w14:val="none"/>
        </w:rPr>
        <w:t xml:space="preserve"> để huỷ lệnh sửa.</w:t>
      </w:r>
    </w:p>
    <w:p w14:paraId="1F5A9AA7" w14:textId="77777777" w:rsidR="00CC1F46" w:rsidRPr="00F0349A" w:rsidRDefault="00CC1F46" w:rsidP="00CC1F46">
      <w:pPr>
        <w:numPr>
          <w:ilvl w:val="0"/>
          <w:numId w:val="2"/>
        </w:numPr>
        <w:spacing w:after="0" w:line="420" w:lineRule="atLeast"/>
        <w:rPr>
          <w:rFonts w:eastAsia="Times New Roman" w:cs="Arial"/>
          <w:color w:val="333333"/>
          <w:kern w:val="0"/>
          <w14:ligatures w14:val="none"/>
        </w:rPr>
      </w:pPr>
      <w:r w:rsidRPr="00F0349A">
        <w:rPr>
          <w:rFonts w:eastAsia="Times New Roman" w:cs="Arial"/>
          <w:b/>
          <w:bCs/>
          <w:color w:val="333333"/>
          <w:kern w:val="0"/>
          <w14:ligatures w14:val="none"/>
        </w:rPr>
        <w:t>Xoá</w:t>
      </w:r>
      <w:r w:rsidRPr="00F0349A">
        <w:rPr>
          <w:rFonts w:eastAsia="Times New Roman" w:cs="Arial"/>
          <w:color w:val="333333"/>
          <w:kern w:val="0"/>
          <w14:ligatures w14:val="none"/>
        </w:rPr>
        <w:t xml:space="preserve"> thông tin nhân viên, di chuyển chuột và nhấn vào dòng nhân viên chọn </w:t>
      </w:r>
      <w:r w:rsidRPr="00F0349A">
        <w:rPr>
          <w:rFonts w:eastAsia="Times New Roman" w:cs="Arial"/>
          <w:b/>
          <w:bCs/>
          <w:color w:val="333333"/>
          <w:kern w:val="0"/>
          <w14:ligatures w14:val="none"/>
        </w:rPr>
        <w:t>Xoá</w:t>
      </w:r>
      <w:r w:rsidRPr="00F0349A">
        <w:rPr>
          <w:rFonts w:eastAsia="Times New Roman" w:cs="Arial"/>
          <w:color w:val="333333"/>
          <w:kern w:val="0"/>
          <w14:ligatures w14:val="none"/>
        </w:rPr>
        <w:t>.</w:t>
      </w:r>
    </w:p>
    <w:p w14:paraId="71EBAD44" w14:textId="77777777" w:rsidR="00CC1F46" w:rsidRPr="00F0349A" w:rsidRDefault="00CC1F46" w:rsidP="00CC1F46">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Chọn </w:t>
      </w:r>
      <w:r w:rsidRPr="00F0349A">
        <w:rPr>
          <w:rFonts w:eastAsia="Times New Roman" w:cs="Arial"/>
          <w:b/>
          <w:bCs/>
          <w:color w:val="333333"/>
          <w:kern w:val="0"/>
          <w14:ligatures w14:val="none"/>
        </w:rPr>
        <w:t>Nhận</w:t>
      </w:r>
      <w:r w:rsidRPr="00F0349A">
        <w:rPr>
          <w:rFonts w:eastAsia="Times New Roman" w:cs="Arial"/>
          <w:color w:val="333333"/>
          <w:kern w:val="0"/>
          <w14:ligatures w14:val="none"/>
        </w:rPr>
        <w:t xml:space="preserve"> để xoá hoặc chọn </w:t>
      </w:r>
      <w:r w:rsidRPr="00F0349A">
        <w:rPr>
          <w:rFonts w:eastAsia="Times New Roman" w:cs="Arial"/>
          <w:b/>
          <w:bCs/>
          <w:color w:val="333333"/>
          <w:kern w:val="0"/>
          <w14:ligatures w14:val="none"/>
        </w:rPr>
        <w:t>Huỷ</w:t>
      </w:r>
      <w:r w:rsidRPr="00F0349A">
        <w:rPr>
          <w:rFonts w:eastAsia="Times New Roman" w:cs="Arial"/>
          <w:color w:val="333333"/>
          <w:kern w:val="0"/>
          <w14:ligatures w14:val="none"/>
        </w:rPr>
        <w:t xml:space="preserve"> để bỏ lệnh xoá.</w:t>
      </w:r>
    </w:p>
    <w:p w14:paraId="1A608CD9" w14:textId="77777777" w:rsidR="00CC1F46" w:rsidRDefault="00CC1F46" w:rsidP="00CC1F46">
      <w:pPr>
        <w:rPr>
          <w:rStyle w:val="Strong"/>
          <w:rFonts w:cs="Arial"/>
          <w:color w:val="333333"/>
        </w:rPr>
      </w:pPr>
    </w:p>
    <w:p w14:paraId="7962F72C" w14:textId="03B037FD" w:rsidR="00CC1F46" w:rsidRPr="00F0349A" w:rsidRDefault="00CC1F46" w:rsidP="00CC1F46">
      <w:r w:rsidRPr="00F0349A">
        <w:rPr>
          <w:rStyle w:val="Strong"/>
          <w:rFonts w:cs="Arial"/>
          <w:color w:val="333333"/>
        </w:rPr>
        <w:t>Hướng dẫn chi tiết</w:t>
      </w:r>
    </w:p>
    <w:p w14:paraId="64B13B5C" w14:textId="77777777" w:rsidR="00CC1F46" w:rsidRPr="00F0349A" w:rsidRDefault="00CC1F46" w:rsidP="00CC1F46">
      <w:pPr>
        <w:pStyle w:val="NormalWeb"/>
        <w:spacing w:before="0" w:beforeAutospacing="0" w:after="0" w:afterAutospacing="0" w:line="420" w:lineRule="atLeast"/>
        <w:rPr>
          <w:rFonts w:ascii="Arial" w:hAnsi="Arial" w:cs="Arial"/>
          <w:color w:val="333333"/>
          <w:sz w:val="22"/>
          <w:szCs w:val="22"/>
        </w:rPr>
      </w:pPr>
      <w:r w:rsidRPr="00F0349A">
        <w:rPr>
          <w:rStyle w:val="Strong"/>
          <w:rFonts w:ascii="Arial" w:hAnsi="Arial" w:cs="Arial"/>
          <w:color w:val="333333"/>
          <w:sz w:val="22"/>
          <w:szCs w:val="22"/>
        </w:rPr>
        <w:t xml:space="preserve">Bước 1: Thêm </w:t>
      </w:r>
      <w:r w:rsidRPr="00F0349A">
        <w:rPr>
          <w:rStyle w:val="Strong"/>
          <w:rFonts w:ascii="Arial" w:hAnsi="Arial" w:cs="Arial"/>
          <w:b w:val="0"/>
          <w:bCs w:val="0"/>
          <w:color w:val="333333"/>
          <w:sz w:val="22"/>
          <w:szCs w:val="22"/>
        </w:rPr>
        <w:t>thông tin</w:t>
      </w:r>
      <w:r w:rsidRPr="00F0349A">
        <w:rPr>
          <w:rStyle w:val="Strong"/>
          <w:rFonts w:ascii="Arial" w:hAnsi="Arial" w:cs="Arial"/>
          <w:color w:val="333333"/>
          <w:sz w:val="22"/>
          <w:szCs w:val="22"/>
        </w:rPr>
        <w:t xml:space="preserve"> nhân viên: </w:t>
      </w:r>
      <w:r w:rsidRPr="00F0349A">
        <w:rPr>
          <w:rStyle w:val="Strong"/>
          <w:rFonts w:ascii="Arial" w:hAnsi="Arial" w:cs="Arial"/>
          <w:b w:val="0"/>
          <w:bCs w:val="0"/>
          <w:color w:val="333333"/>
          <w:sz w:val="22"/>
          <w:szCs w:val="22"/>
        </w:rPr>
        <w:t xml:space="preserve">Trên thanh chức năng chọn </w:t>
      </w:r>
      <w:r w:rsidRPr="00F0349A">
        <w:rPr>
          <w:rFonts w:ascii="Arial" w:hAnsi="Arial" w:cs="Arial"/>
          <w:b/>
          <w:bCs/>
          <w:color w:val="333333"/>
          <w:sz w:val="22"/>
          <w:szCs w:val="22"/>
        </w:rPr>
        <w:t>Nhân sự</w:t>
      </w:r>
      <w:r w:rsidRPr="00F0349A">
        <w:rPr>
          <w:rFonts w:ascii="Arial" w:hAnsi="Arial" w:cs="Arial"/>
          <w:color w:val="333333"/>
          <w:sz w:val="22"/>
          <w:szCs w:val="22"/>
        </w:rPr>
        <w:t xml:space="preserve"> &gt; Chọn </w:t>
      </w:r>
      <w:r w:rsidRPr="00F0349A">
        <w:rPr>
          <w:rFonts w:ascii="Arial" w:hAnsi="Arial" w:cs="Arial"/>
          <w:b/>
          <w:bCs/>
          <w:color w:val="333333"/>
          <w:sz w:val="22"/>
          <w:szCs w:val="22"/>
        </w:rPr>
        <w:t xml:space="preserve">Dạnh mục </w:t>
      </w:r>
      <w:r w:rsidRPr="00F0349A">
        <w:rPr>
          <w:rFonts w:ascii="Arial" w:hAnsi="Arial" w:cs="Arial"/>
          <w:color w:val="333333"/>
          <w:sz w:val="22"/>
          <w:szCs w:val="22"/>
        </w:rPr>
        <w:t xml:space="preserve">&gt; Chọn </w:t>
      </w:r>
      <w:r w:rsidRPr="00F0349A">
        <w:rPr>
          <w:rFonts w:ascii="Arial" w:hAnsi="Arial" w:cs="Arial"/>
          <w:b/>
          <w:bCs/>
          <w:color w:val="333333"/>
          <w:sz w:val="22"/>
          <w:szCs w:val="22"/>
        </w:rPr>
        <w:t xml:space="preserve">Thông tin nhân viên </w:t>
      </w:r>
      <w:r w:rsidRPr="00F0349A">
        <w:rPr>
          <w:rFonts w:ascii="Arial" w:hAnsi="Arial" w:cs="Arial"/>
          <w:color w:val="333333"/>
          <w:sz w:val="22"/>
          <w:szCs w:val="22"/>
        </w:rPr>
        <w:t>&gt;</w:t>
      </w:r>
      <w:r w:rsidRPr="00F0349A">
        <w:rPr>
          <w:rFonts w:ascii="Arial" w:hAnsi="Arial" w:cs="Arial"/>
          <w:b/>
          <w:bCs/>
          <w:color w:val="333333"/>
          <w:sz w:val="22"/>
          <w:szCs w:val="22"/>
        </w:rPr>
        <w:t xml:space="preserve"> </w:t>
      </w:r>
      <w:r w:rsidRPr="00F0349A">
        <w:rPr>
          <w:rFonts w:ascii="Arial" w:hAnsi="Arial" w:cs="Arial"/>
          <w:color w:val="333333"/>
          <w:sz w:val="22"/>
          <w:szCs w:val="22"/>
        </w:rPr>
        <w:t xml:space="preserve">Chọn </w:t>
      </w:r>
      <w:r w:rsidRPr="00F0349A">
        <w:rPr>
          <w:rFonts w:ascii="Arial" w:hAnsi="Arial" w:cs="Arial"/>
          <w:b/>
          <w:bCs/>
          <w:color w:val="333333"/>
          <w:sz w:val="22"/>
          <w:szCs w:val="22"/>
        </w:rPr>
        <w:t>Thêm</w:t>
      </w:r>
      <w:r w:rsidRPr="00F0349A">
        <w:rPr>
          <w:rFonts w:ascii="Arial" w:hAnsi="Arial" w:cs="Arial"/>
          <w:color w:val="333333"/>
          <w:sz w:val="22"/>
          <w:szCs w:val="22"/>
        </w:rPr>
        <w:t>.</w:t>
      </w:r>
    </w:p>
    <w:p w14:paraId="7E3F134E" w14:textId="77777777" w:rsidR="00CC1F46" w:rsidRPr="00F0349A" w:rsidRDefault="00CC1F46" w:rsidP="00CC1F46">
      <w:pPr>
        <w:rPr>
          <w:rFonts w:cs="Arial"/>
        </w:rPr>
      </w:pPr>
      <w:r w:rsidRPr="00F0349A">
        <w:rPr>
          <w:rFonts w:cs="Arial"/>
          <w:noProof/>
        </w:rPr>
        <w:lastRenderedPageBreak/>
        <w:drawing>
          <wp:inline distT="0" distB="0" distL="0" distR="0" wp14:anchorId="50AA45A3" wp14:editId="2F3E6684">
            <wp:extent cx="5580952" cy="6771428"/>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952" cy="6771428"/>
                    </a:xfrm>
                    <a:prstGeom prst="rect">
                      <a:avLst/>
                    </a:prstGeom>
                  </pic:spPr>
                </pic:pic>
              </a:graphicData>
            </a:graphic>
          </wp:inline>
        </w:drawing>
      </w:r>
    </w:p>
    <w:p w14:paraId="54D4A433" w14:textId="77777777" w:rsidR="00CC1F46" w:rsidRPr="00F0349A" w:rsidRDefault="00CC1F46" w:rsidP="00CC1F46">
      <w:pPr>
        <w:jc w:val="center"/>
        <w:rPr>
          <w:rFonts w:cs="Arial"/>
        </w:rPr>
      </w:pPr>
      <w:r w:rsidRPr="00F0349A">
        <w:rPr>
          <w:rFonts w:cs="Arial"/>
          <w:noProof/>
        </w:rPr>
        <w:lastRenderedPageBreak/>
        <w:drawing>
          <wp:inline distT="0" distB="0" distL="0" distR="0" wp14:anchorId="07EFA9CD" wp14:editId="1051DAC4">
            <wp:extent cx="5943600" cy="13360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36040"/>
                    </a:xfrm>
                    <a:prstGeom prst="rect">
                      <a:avLst/>
                    </a:prstGeom>
                  </pic:spPr>
                </pic:pic>
              </a:graphicData>
            </a:graphic>
          </wp:inline>
        </w:drawing>
      </w:r>
    </w:p>
    <w:p w14:paraId="7CAC24F2" w14:textId="77777777" w:rsidR="00CC1F46" w:rsidRPr="00F0349A" w:rsidRDefault="00CC1F46" w:rsidP="00CC1F46">
      <w:pPr>
        <w:pStyle w:val="NormalWeb"/>
        <w:spacing w:before="0" w:beforeAutospacing="0" w:after="0" w:afterAutospacing="0" w:line="420" w:lineRule="atLeast"/>
        <w:rPr>
          <w:rFonts w:ascii="Arial" w:hAnsi="Arial" w:cs="Arial"/>
          <w:color w:val="333333"/>
          <w:sz w:val="22"/>
          <w:szCs w:val="22"/>
        </w:rPr>
      </w:pPr>
      <w:r w:rsidRPr="00F0349A">
        <w:rPr>
          <w:rStyle w:val="Strong"/>
          <w:rFonts w:ascii="Arial" w:hAnsi="Arial" w:cs="Arial"/>
          <w:color w:val="333333"/>
          <w:sz w:val="22"/>
          <w:szCs w:val="22"/>
        </w:rPr>
        <w:t xml:space="preserve">Bước 2: </w:t>
      </w:r>
      <w:r w:rsidRPr="00F0349A">
        <w:rPr>
          <w:rStyle w:val="Strong"/>
          <w:rFonts w:ascii="Arial" w:hAnsi="Arial" w:cs="Arial"/>
          <w:b w:val="0"/>
          <w:bCs w:val="0"/>
          <w:color w:val="333333"/>
          <w:sz w:val="22"/>
          <w:szCs w:val="22"/>
        </w:rPr>
        <w:t xml:space="preserve">Nhập thông tin nhân viên trong </w:t>
      </w:r>
      <w:r w:rsidRPr="00F0349A">
        <w:rPr>
          <w:rFonts w:ascii="Arial" w:hAnsi="Arial" w:cs="Arial"/>
          <w:color w:val="333333"/>
          <w:sz w:val="22"/>
          <w:szCs w:val="22"/>
        </w:rPr>
        <w:t>Form Thông tin nhân viên.</w:t>
      </w:r>
    </w:p>
    <w:p w14:paraId="731251BF" w14:textId="77777777" w:rsidR="00CC1F46" w:rsidRPr="00F0349A" w:rsidRDefault="00CC1F46" w:rsidP="00CC1F46">
      <w:pPr>
        <w:jc w:val="center"/>
        <w:rPr>
          <w:rFonts w:cs="Arial"/>
          <w:noProof/>
        </w:rPr>
      </w:pPr>
    </w:p>
    <w:p w14:paraId="20D6F3B7" w14:textId="77777777" w:rsidR="00CC1F46" w:rsidRPr="00F0349A" w:rsidRDefault="00CC1F46" w:rsidP="00CC1F46">
      <w:pPr>
        <w:jc w:val="center"/>
        <w:rPr>
          <w:rFonts w:cs="Arial"/>
        </w:rPr>
      </w:pPr>
      <w:r w:rsidRPr="00F0349A">
        <w:rPr>
          <w:rFonts w:cs="Arial"/>
          <w:noProof/>
        </w:rPr>
        <w:drawing>
          <wp:inline distT="0" distB="0" distL="0" distR="0" wp14:anchorId="2F425B02" wp14:editId="1FAA3259">
            <wp:extent cx="5943600" cy="42843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84345"/>
                    </a:xfrm>
                    <a:prstGeom prst="rect">
                      <a:avLst/>
                    </a:prstGeom>
                  </pic:spPr>
                </pic:pic>
              </a:graphicData>
            </a:graphic>
          </wp:inline>
        </w:drawing>
      </w:r>
    </w:p>
    <w:p w14:paraId="71507989" w14:textId="77777777" w:rsidR="00CC1F46" w:rsidRPr="00F0349A" w:rsidRDefault="00CC1F46" w:rsidP="00CC1F46">
      <w:pPr>
        <w:pStyle w:val="NormalWeb"/>
        <w:spacing w:before="0" w:beforeAutospacing="0" w:after="0" w:afterAutospacing="0" w:line="420" w:lineRule="atLeast"/>
        <w:rPr>
          <w:rFonts w:ascii="Arial" w:hAnsi="Arial" w:cs="Arial"/>
          <w:color w:val="333333"/>
          <w:sz w:val="22"/>
          <w:szCs w:val="22"/>
        </w:rPr>
      </w:pPr>
      <w:r w:rsidRPr="00F0349A">
        <w:rPr>
          <w:rStyle w:val="Strong"/>
          <w:rFonts w:ascii="Arial" w:hAnsi="Arial" w:cs="Arial"/>
          <w:color w:val="333333"/>
          <w:sz w:val="22"/>
          <w:szCs w:val="22"/>
        </w:rPr>
        <w:t xml:space="preserve">Bước 3: </w:t>
      </w:r>
      <w:r w:rsidRPr="00F0349A">
        <w:rPr>
          <w:rStyle w:val="Strong"/>
          <w:rFonts w:ascii="Arial" w:hAnsi="Arial" w:cs="Arial"/>
          <w:b w:val="0"/>
          <w:bCs w:val="0"/>
          <w:color w:val="333333"/>
          <w:sz w:val="22"/>
          <w:szCs w:val="22"/>
        </w:rPr>
        <w:t xml:space="preserve">Chọn </w:t>
      </w:r>
      <w:r w:rsidRPr="00F0349A">
        <w:rPr>
          <w:rStyle w:val="Strong"/>
          <w:rFonts w:ascii="Arial" w:hAnsi="Arial" w:cs="Arial"/>
          <w:color w:val="333333"/>
          <w:sz w:val="22"/>
          <w:szCs w:val="22"/>
        </w:rPr>
        <w:t>Nhận(trái)</w:t>
      </w:r>
      <w:r w:rsidRPr="00F0349A">
        <w:rPr>
          <w:rStyle w:val="Strong"/>
          <w:rFonts w:ascii="Arial" w:hAnsi="Arial" w:cs="Arial"/>
          <w:b w:val="0"/>
          <w:bCs w:val="0"/>
          <w:color w:val="333333"/>
          <w:sz w:val="22"/>
          <w:szCs w:val="22"/>
        </w:rPr>
        <w:t xml:space="preserve"> để lưu hoặc </w:t>
      </w:r>
      <w:r w:rsidRPr="00F0349A">
        <w:rPr>
          <w:rStyle w:val="Strong"/>
          <w:rFonts w:ascii="Arial" w:hAnsi="Arial" w:cs="Arial"/>
          <w:color w:val="333333"/>
          <w:sz w:val="22"/>
          <w:szCs w:val="22"/>
        </w:rPr>
        <w:t>Huỷ(phải)</w:t>
      </w:r>
      <w:r w:rsidRPr="00F0349A">
        <w:rPr>
          <w:rStyle w:val="Strong"/>
          <w:rFonts w:ascii="Arial" w:hAnsi="Arial" w:cs="Arial"/>
          <w:b w:val="0"/>
          <w:bCs w:val="0"/>
          <w:color w:val="333333"/>
          <w:sz w:val="22"/>
          <w:szCs w:val="22"/>
        </w:rPr>
        <w:t xml:space="preserve"> để huỷ lệnh thêm.</w:t>
      </w:r>
    </w:p>
    <w:p w14:paraId="3753769B" w14:textId="77777777" w:rsidR="00CC1F46" w:rsidRPr="00F0349A" w:rsidRDefault="00CC1F46" w:rsidP="00CC1F46">
      <w:pPr>
        <w:jc w:val="center"/>
        <w:rPr>
          <w:rFonts w:cs="Arial"/>
          <w:noProof/>
        </w:rPr>
      </w:pPr>
      <w:r w:rsidRPr="00F0349A">
        <w:rPr>
          <w:rFonts w:cs="Arial"/>
          <w:noProof/>
        </w:rPr>
        <w:drawing>
          <wp:inline distT="0" distB="0" distL="0" distR="0" wp14:anchorId="5F5A32E8" wp14:editId="225FDF6D">
            <wp:extent cx="2485714" cy="523810"/>
            <wp:effectExtent l="0" t="0" r="0" b="0"/>
            <wp:docPr id="1591236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36492" name=""/>
                    <pic:cNvPicPr/>
                  </pic:nvPicPr>
                  <pic:blipFill>
                    <a:blip r:embed="rId15"/>
                    <a:stretch>
                      <a:fillRect/>
                    </a:stretch>
                  </pic:blipFill>
                  <pic:spPr>
                    <a:xfrm>
                      <a:off x="0" y="0"/>
                      <a:ext cx="2485714" cy="523810"/>
                    </a:xfrm>
                    <a:prstGeom prst="rect">
                      <a:avLst/>
                    </a:prstGeom>
                  </pic:spPr>
                </pic:pic>
              </a:graphicData>
            </a:graphic>
          </wp:inline>
        </w:drawing>
      </w:r>
    </w:p>
    <w:p w14:paraId="17F9D946" w14:textId="77777777" w:rsidR="00CC1F46" w:rsidRPr="00F0349A" w:rsidRDefault="00CC1F46" w:rsidP="00CC1F46">
      <w:pPr>
        <w:pStyle w:val="NormalWeb"/>
        <w:spacing w:before="0" w:beforeAutospacing="0" w:after="0" w:afterAutospacing="0" w:line="420" w:lineRule="atLeast"/>
        <w:rPr>
          <w:rFonts w:ascii="Arial" w:hAnsi="Arial" w:cs="Arial"/>
          <w:color w:val="333333"/>
          <w:sz w:val="22"/>
          <w:szCs w:val="22"/>
        </w:rPr>
      </w:pPr>
      <w:r w:rsidRPr="00F0349A">
        <w:rPr>
          <w:rStyle w:val="Strong"/>
          <w:rFonts w:ascii="Arial" w:hAnsi="Arial" w:cs="Arial"/>
          <w:color w:val="333333"/>
          <w:sz w:val="22"/>
          <w:szCs w:val="22"/>
        </w:rPr>
        <w:t>Bước 4:</w:t>
      </w:r>
      <w:r w:rsidRPr="00F0349A">
        <w:rPr>
          <w:rFonts w:ascii="Arial" w:hAnsi="Arial" w:cs="Arial"/>
          <w:color w:val="333333"/>
          <w:sz w:val="22"/>
          <w:szCs w:val="22"/>
        </w:rPr>
        <w:t> </w:t>
      </w:r>
      <w:r w:rsidRPr="00F0349A">
        <w:rPr>
          <w:rStyle w:val="Strong"/>
          <w:rFonts w:ascii="Arial" w:hAnsi="Arial" w:cs="Arial"/>
          <w:color w:val="333333"/>
          <w:sz w:val="22"/>
          <w:szCs w:val="22"/>
        </w:rPr>
        <w:t xml:space="preserve">Sửa </w:t>
      </w:r>
      <w:r w:rsidRPr="00F0349A">
        <w:rPr>
          <w:rStyle w:val="Strong"/>
          <w:rFonts w:ascii="Arial" w:hAnsi="Arial" w:cs="Arial"/>
          <w:b w:val="0"/>
          <w:bCs w:val="0"/>
          <w:color w:val="333333"/>
          <w:sz w:val="22"/>
          <w:szCs w:val="22"/>
        </w:rPr>
        <w:t>thông tin</w:t>
      </w:r>
      <w:r w:rsidRPr="00F0349A">
        <w:rPr>
          <w:rStyle w:val="Strong"/>
          <w:rFonts w:ascii="Arial" w:hAnsi="Arial" w:cs="Arial"/>
          <w:color w:val="333333"/>
          <w:sz w:val="22"/>
          <w:szCs w:val="22"/>
        </w:rPr>
        <w:t xml:space="preserve"> nhân viên: </w:t>
      </w:r>
      <w:r w:rsidRPr="00F0349A">
        <w:rPr>
          <w:rFonts w:ascii="Arial" w:hAnsi="Arial" w:cs="Arial"/>
          <w:color w:val="333333"/>
          <w:sz w:val="22"/>
          <w:szCs w:val="22"/>
        </w:rPr>
        <w:t xml:space="preserve"> Di chuyển chuột và </w:t>
      </w:r>
      <w:r w:rsidRPr="00F0349A">
        <w:rPr>
          <w:rFonts w:ascii="Arial" w:hAnsi="Arial" w:cs="Arial"/>
          <w:b/>
          <w:bCs/>
          <w:color w:val="333333"/>
          <w:sz w:val="22"/>
          <w:szCs w:val="22"/>
        </w:rPr>
        <w:t>nhấn</w:t>
      </w:r>
      <w:r w:rsidRPr="00F0349A">
        <w:rPr>
          <w:rFonts w:ascii="Arial" w:hAnsi="Arial" w:cs="Arial"/>
          <w:color w:val="333333"/>
          <w:sz w:val="22"/>
          <w:szCs w:val="22"/>
        </w:rPr>
        <w:t xml:space="preserve"> vào dòng nhân viên muốn sửa &gt;</w:t>
      </w:r>
      <w:r w:rsidRPr="00F0349A">
        <w:rPr>
          <w:rFonts w:ascii="Arial" w:hAnsi="Arial" w:cs="Arial"/>
          <w:b/>
          <w:bCs/>
          <w:color w:val="333333"/>
          <w:sz w:val="22"/>
          <w:szCs w:val="22"/>
        </w:rPr>
        <w:t xml:space="preserve"> </w:t>
      </w:r>
      <w:r w:rsidRPr="00F0349A">
        <w:rPr>
          <w:rFonts w:ascii="Arial" w:hAnsi="Arial" w:cs="Arial"/>
          <w:color w:val="333333"/>
          <w:sz w:val="22"/>
          <w:szCs w:val="22"/>
        </w:rPr>
        <w:t xml:space="preserve">Chọn </w:t>
      </w:r>
      <w:r w:rsidRPr="00F0349A">
        <w:rPr>
          <w:rFonts w:ascii="Arial" w:hAnsi="Arial" w:cs="Arial"/>
          <w:b/>
          <w:bCs/>
          <w:color w:val="333333"/>
          <w:sz w:val="22"/>
          <w:szCs w:val="22"/>
        </w:rPr>
        <w:t>Sửa</w:t>
      </w:r>
      <w:r w:rsidRPr="00F0349A">
        <w:rPr>
          <w:rFonts w:ascii="Arial" w:hAnsi="Arial" w:cs="Arial"/>
          <w:color w:val="333333"/>
          <w:sz w:val="22"/>
          <w:szCs w:val="22"/>
        </w:rPr>
        <w:t>.</w:t>
      </w:r>
    </w:p>
    <w:p w14:paraId="67111869" w14:textId="77777777" w:rsidR="00CC1F46" w:rsidRPr="00F0349A" w:rsidRDefault="00CC1F46" w:rsidP="00CC1F46">
      <w:pPr>
        <w:pStyle w:val="NormalWeb"/>
        <w:spacing w:before="0" w:beforeAutospacing="0" w:after="0" w:afterAutospacing="0" w:line="420" w:lineRule="atLeast"/>
        <w:rPr>
          <w:rFonts w:ascii="Arial" w:hAnsi="Arial" w:cs="Arial"/>
          <w:noProof/>
          <w:sz w:val="22"/>
          <w:szCs w:val="22"/>
        </w:rPr>
      </w:pPr>
      <w:r w:rsidRPr="00F0349A">
        <w:rPr>
          <w:rFonts w:ascii="Arial" w:hAnsi="Arial" w:cs="Arial"/>
          <w:noProof/>
          <w:sz w:val="22"/>
          <w:szCs w:val="22"/>
        </w:rPr>
        <w:lastRenderedPageBreak/>
        <w:drawing>
          <wp:inline distT="0" distB="0" distL="0" distR="0" wp14:anchorId="530B16B6" wp14:editId="6B733435">
            <wp:extent cx="5943600" cy="5829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82930"/>
                    </a:xfrm>
                    <a:prstGeom prst="rect">
                      <a:avLst/>
                    </a:prstGeom>
                  </pic:spPr>
                </pic:pic>
              </a:graphicData>
            </a:graphic>
          </wp:inline>
        </w:drawing>
      </w:r>
    </w:p>
    <w:p w14:paraId="15E26703" w14:textId="77777777" w:rsidR="00CC1F46" w:rsidRPr="00F0349A" w:rsidRDefault="00CC1F46" w:rsidP="00CC1F46">
      <w:pPr>
        <w:pStyle w:val="NormalWeb"/>
        <w:spacing w:before="0" w:beforeAutospacing="0" w:after="0" w:afterAutospacing="0" w:line="420" w:lineRule="atLeast"/>
        <w:rPr>
          <w:rFonts w:ascii="Arial" w:hAnsi="Arial" w:cs="Arial"/>
          <w:b/>
          <w:bCs/>
          <w:noProof/>
          <w:sz w:val="22"/>
          <w:szCs w:val="22"/>
        </w:rPr>
      </w:pPr>
      <w:r w:rsidRPr="00F0349A">
        <w:rPr>
          <w:rFonts w:ascii="Arial" w:hAnsi="Arial" w:cs="Arial"/>
          <w:noProof/>
          <w:sz w:val="22"/>
          <w:szCs w:val="22"/>
        </w:rPr>
        <w:drawing>
          <wp:inline distT="0" distB="0" distL="0" distR="0" wp14:anchorId="3DA6CB44" wp14:editId="42D0CCD7">
            <wp:extent cx="5943600" cy="13081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08100"/>
                    </a:xfrm>
                    <a:prstGeom prst="rect">
                      <a:avLst/>
                    </a:prstGeom>
                  </pic:spPr>
                </pic:pic>
              </a:graphicData>
            </a:graphic>
          </wp:inline>
        </w:drawing>
      </w:r>
    </w:p>
    <w:p w14:paraId="2996A307" w14:textId="77777777" w:rsidR="00CC1F46" w:rsidRPr="00F0349A" w:rsidRDefault="00CC1F46" w:rsidP="00CC1F46">
      <w:pPr>
        <w:pStyle w:val="NormalWeb"/>
        <w:spacing w:before="0" w:beforeAutospacing="0" w:after="0" w:afterAutospacing="0" w:line="420" w:lineRule="atLeast"/>
        <w:rPr>
          <w:rFonts w:ascii="Arial" w:hAnsi="Arial" w:cs="Arial"/>
          <w:b/>
          <w:bCs/>
          <w:sz w:val="22"/>
          <w:szCs w:val="22"/>
        </w:rPr>
      </w:pPr>
      <w:r w:rsidRPr="00F0349A">
        <w:rPr>
          <w:rStyle w:val="Strong"/>
          <w:rFonts w:ascii="Arial" w:hAnsi="Arial" w:cs="Arial"/>
          <w:color w:val="333333"/>
          <w:sz w:val="22"/>
          <w:szCs w:val="22"/>
        </w:rPr>
        <w:t>Bước 5:</w:t>
      </w:r>
      <w:r w:rsidRPr="00F0349A">
        <w:rPr>
          <w:rFonts w:ascii="Arial" w:hAnsi="Arial" w:cs="Arial"/>
          <w:color w:val="333333"/>
          <w:sz w:val="22"/>
          <w:szCs w:val="22"/>
        </w:rPr>
        <w:t> </w:t>
      </w:r>
      <w:r w:rsidRPr="00F0349A">
        <w:rPr>
          <w:rStyle w:val="Strong"/>
          <w:rFonts w:ascii="Arial" w:hAnsi="Arial" w:cs="Arial"/>
          <w:color w:val="333333"/>
          <w:sz w:val="22"/>
          <w:szCs w:val="22"/>
        </w:rPr>
        <w:t xml:space="preserve">Sửa </w:t>
      </w:r>
      <w:r w:rsidRPr="00F0349A">
        <w:rPr>
          <w:rStyle w:val="Strong"/>
          <w:rFonts w:ascii="Arial" w:hAnsi="Arial" w:cs="Arial"/>
          <w:b w:val="0"/>
          <w:bCs w:val="0"/>
          <w:color w:val="333333"/>
          <w:sz w:val="22"/>
          <w:szCs w:val="22"/>
        </w:rPr>
        <w:t>thông tin</w:t>
      </w:r>
      <w:r w:rsidRPr="00F0349A">
        <w:rPr>
          <w:rStyle w:val="Strong"/>
          <w:rFonts w:ascii="Arial" w:hAnsi="Arial" w:cs="Arial"/>
          <w:color w:val="333333"/>
          <w:sz w:val="22"/>
          <w:szCs w:val="22"/>
        </w:rPr>
        <w:t xml:space="preserve"> nhân viên </w:t>
      </w:r>
      <w:r w:rsidRPr="00F0349A">
        <w:rPr>
          <w:rStyle w:val="Strong"/>
          <w:rFonts w:ascii="Arial" w:hAnsi="Arial" w:cs="Arial"/>
          <w:b w:val="0"/>
          <w:color w:val="333333"/>
          <w:sz w:val="22"/>
          <w:szCs w:val="22"/>
        </w:rPr>
        <w:t xml:space="preserve">trong </w:t>
      </w:r>
      <w:r w:rsidRPr="00F0349A">
        <w:rPr>
          <w:rFonts w:ascii="Arial" w:hAnsi="Arial" w:cs="Arial"/>
          <w:color w:val="333333"/>
          <w:sz w:val="22"/>
          <w:szCs w:val="22"/>
        </w:rPr>
        <w:t>Form</w:t>
      </w:r>
      <w:r w:rsidRPr="00F0349A">
        <w:rPr>
          <w:rStyle w:val="Strong"/>
          <w:rFonts w:ascii="Arial" w:hAnsi="Arial" w:cs="Arial"/>
          <w:b w:val="0"/>
          <w:bCs w:val="0"/>
          <w:color w:val="333333"/>
          <w:sz w:val="22"/>
          <w:szCs w:val="22"/>
        </w:rPr>
        <w:t xml:space="preserve"> Thông tin</w:t>
      </w:r>
      <w:r w:rsidRPr="00F0349A">
        <w:rPr>
          <w:rStyle w:val="Strong"/>
          <w:rFonts w:ascii="Arial" w:hAnsi="Arial" w:cs="Arial"/>
          <w:color w:val="333333"/>
          <w:sz w:val="22"/>
          <w:szCs w:val="22"/>
        </w:rPr>
        <w:t xml:space="preserve"> nhân viên</w:t>
      </w:r>
      <w:r w:rsidRPr="00F0349A">
        <w:rPr>
          <w:rFonts w:ascii="Arial" w:hAnsi="Arial" w:cs="Arial"/>
          <w:color w:val="333333"/>
          <w:sz w:val="22"/>
          <w:szCs w:val="22"/>
        </w:rPr>
        <w:t>.</w:t>
      </w:r>
    </w:p>
    <w:p w14:paraId="12F8FB38" w14:textId="77777777" w:rsidR="00CC1F46" w:rsidRPr="00F0349A" w:rsidRDefault="00CC1F46" w:rsidP="00CC1F46">
      <w:pPr>
        <w:pStyle w:val="NormalWeb"/>
        <w:spacing w:before="0" w:beforeAutospacing="0" w:after="0" w:afterAutospacing="0" w:line="420" w:lineRule="atLeast"/>
        <w:rPr>
          <w:rStyle w:val="Strong"/>
          <w:rFonts w:ascii="Arial" w:hAnsi="Arial" w:cs="Arial"/>
          <w:color w:val="333333"/>
          <w:sz w:val="22"/>
          <w:szCs w:val="22"/>
        </w:rPr>
      </w:pPr>
      <w:r w:rsidRPr="00F0349A">
        <w:rPr>
          <w:rFonts w:ascii="Arial" w:hAnsi="Arial" w:cs="Arial"/>
          <w:noProof/>
          <w:sz w:val="22"/>
          <w:szCs w:val="22"/>
        </w:rPr>
        <w:drawing>
          <wp:inline distT="0" distB="0" distL="0" distR="0" wp14:anchorId="5F4F257A" wp14:editId="7A5D9D32">
            <wp:extent cx="5943600" cy="4012565"/>
            <wp:effectExtent l="0" t="0" r="0" b="6985"/>
            <wp:docPr id="67141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11460" name=""/>
                    <pic:cNvPicPr/>
                  </pic:nvPicPr>
                  <pic:blipFill>
                    <a:blip r:embed="rId18"/>
                    <a:stretch>
                      <a:fillRect/>
                    </a:stretch>
                  </pic:blipFill>
                  <pic:spPr>
                    <a:xfrm>
                      <a:off x="0" y="0"/>
                      <a:ext cx="5943600" cy="4012565"/>
                    </a:xfrm>
                    <a:prstGeom prst="rect">
                      <a:avLst/>
                    </a:prstGeom>
                  </pic:spPr>
                </pic:pic>
              </a:graphicData>
            </a:graphic>
          </wp:inline>
        </w:drawing>
      </w:r>
    </w:p>
    <w:p w14:paraId="74CA453E" w14:textId="77777777" w:rsidR="00CC1F46" w:rsidRPr="00F0349A" w:rsidRDefault="00CC1F46" w:rsidP="00CC1F46">
      <w:pPr>
        <w:pStyle w:val="NormalWeb"/>
        <w:spacing w:before="0" w:beforeAutospacing="0" w:after="0" w:afterAutospacing="0" w:line="420" w:lineRule="atLeast"/>
        <w:rPr>
          <w:rStyle w:val="Strong"/>
          <w:rFonts w:ascii="Arial" w:hAnsi="Arial" w:cs="Arial"/>
          <w:b w:val="0"/>
          <w:bCs w:val="0"/>
          <w:color w:val="333333"/>
          <w:sz w:val="22"/>
          <w:szCs w:val="22"/>
        </w:rPr>
      </w:pPr>
      <w:r w:rsidRPr="00F0349A">
        <w:rPr>
          <w:rStyle w:val="Strong"/>
          <w:rFonts w:ascii="Arial" w:hAnsi="Arial" w:cs="Arial"/>
          <w:color w:val="333333"/>
          <w:sz w:val="22"/>
          <w:szCs w:val="22"/>
        </w:rPr>
        <w:t>Bước 6:</w:t>
      </w:r>
      <w:r w:rsidRPr="00F0349A">
        <w:rPr>
          <w:rFonts w:ascii="Arial" w:hAnsi="Arial" w:cs="Arial"/>
          <w:color w:val="333333"/>
          <w:sz w:val="22"/>
          <w:szCs w:val="22"/>
        </w:rPr>
        <w:t> </w:t>
      </w:r>
      <w:r w:rsidRPr="00F0349A">
        <w:rPr>
          <w:rStyle w:val="Strong"/>
          <w:rFonts w:ascii="Arial" w:hAnsi="Arial" w:cs="Arial"/>
          <w:b w:val="0"/>
          <w:bCs w:val="0"/>
          <w:color w:val="333333"/>
          <w:sz w:val="22"/>
          <w:szCs w:val="22"/>
        </w:rPr>
        <w:t xml:space="preserve">Chọn </w:t>
      </w:r>
      <w:r w:rsidRPr="00F0349A">
        <w:rPr>
          <w:rStyle w:val="Strong"/>
          <w:rFonts w:ascii="Arial" w:hAnsi="Arial" w:cs="Arial"/>
          <w:color w:val="333333"/>
          <w:sz w:val="22"/>
          <w:szCs w:val="22"/>
        </w:rPr>
        <w:t>Nhận(trái)</w:t>
      </w:r>
      <w:r w:rsidRPr="00F0349A">
        <w:rPr>
          <w:rStyle w:val="Strong"/>
          <w:rFonts w:ascii="Arial" w:hAnsi="Arial" w:cs="Arial"/>
          <w:b w:val="0"/>
          <w:bCs w:val="0"/>
          <w:color w:val="333333"/>
          <w:sz w:val="22"/>
          <w:szCs w:val="22"/>
        </w:rPr>
        <w:t xml:space="preserve"> để lưu hoặc </w:t>
      </w:r>
      <w:r w:rsidRPr="00F0349A">
        <w:rPr>
          <w:rStyle w:val="Strong"/>
          <w:rFonts w:ascii="Arial" w:hAnsi="Arial" w:cs="Arial"/>
          <w:color w:val="333333"/>
          <w:sz w:val="22"/>
          <w:szCs w:val="22"/>
        </w:rPr>
        <w:t>Huỷ(phải)</w:t>
      </w:r>
      <w:r w:rsidRPr="00F0349A">
        <w:rPr>
          <w:rStyle w:val="Strong"/>
          <w:rFonts w:ascii="Arial" w:hAnsi="Arial" w:cs="Arial"/>
          <w:b w:val="0"/>
          <w:bCs w:val="0"/>
          <w:color w:val="333333"/>
          <w:sz w:val="22"/>
          <w:szCs w:val="22"/>
        </w:rPr>
        <w:t xml:space="preserve"> để huỷ lệnh sửa.</w:t>
      </w:r>
    </w:p>
    <w:p w14:paraId="0ECF5AAE" w14:textId="77777777" w:rsidR="00CC1F46" w:rsidRPr="00F0349A" w:rsidRDefault="00CC1F46" w:rsidP="00CC1F46">
      <w:pPr>
        <w:pStyle w:val="NormalWeb"/>
        <w:spacing w:before="0" w:beforeAutospacing="0" w:after="0" w:afterAutospacing="0" w:line="420" w:lineRule="atLeast"/>
        <w:jc w:val="center"/>
        <w:rPr>
          <w:rStyle w:val="Strong"/>
          <w:rFonts w:ascii="Arial" w:hAnsi="Arial" w:cs="Arial"/>
          <w:b w:val="0"/>
          <w:bCs w:val="0"/>
          <w:color w:val="333333"/>
          <w:sz w:val="22"/>
          <w:szCs w:val="22"/>
        </w:rPr>
      </w:pPr>
    </w:p>
    <w:p w14:paraId="43D68221" w14:textId="77777777" w:rsidR="00CC1F46" w:rsidRPr="00F0349A" w:rsidRDefault="00CC1F46" w:rsidP="00CC1F46">
      <w:pPr>
        <w:pStyle w:val="NormalWeb"/>
        <w:spacing w:before="0" w:beforeAutospacing="0" w:after="0" w:afterAutospacing="0" w:line="420" w:lineRule="atLeast"/>
        <w:jc w:val="center"/>
        <w:rPr>
          <w:rStyle w:val="Strong"/>
          <w:rFonts w:ascii="Arial" w:hAnsi="Arial" w:cs="Arial"/>
          <w:color w:val="333333"/>
          <w:sz w:val="22"/>
          <w:szCs w:val="22"/>
        </w:rPr>
      </w:pPr>
      <w:r w:rsidRPr="00F0349A">
        <w:rPr>
          <w:rFonts w:ascii="Arial" w:hAnsi="Arial" w:cs="Arial"/>
          <w:noProof/>
          <w:sz w:val="22"/>
          <w:szCs w:val="22"/>
        </w:rPr>
        <w:drawing>
          <wp:inline distT="0" distB="0" distL="0" distR="0" wp14:anchorId="74648C3C" wp14:editId="5064CA6A">
            <wp:extent cx="2485714" cy="523810"/>
            <wp:effectExtent l="0" t="0" r="0" b="0"/>
            <wp:docPr id="688801051" name="Picture 68880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36492" name=""/>
                    <pic:cNvPicPr/>
                  </pic:nvPicPr>
                  <pic:blipFill>
                    <a:blip r:embed="rId15"/>
                    <a:stretch>
                      <a:fillRect/>
                    </a:stretch>
                  </pic:blipFill>
                  <pic:spPr>
                    <a:xfrm>
                      <a:off x="0" y="0"/>
                      <a:ext cx="2485714" cy="523810"/>
                    </a:xfrm>
                    <a:prstGeom prst="rect">
                      <a:avLst/>
                    </a:prstGeom>
                  </pic:spPr>
                </pic:pic>
              </a:graphicData>
            </a:graphic>
          </wp:inline>
        </w:drawing>
      </w:r>
    </w:p>
    <w:p w14:paraId="174AF951" w14:textId="77777777" w:rsidR="00CC1F46" w:rsidRPr="00F0349A" w:rsidRDefault="00CC1F46" w:rsidP="00CC1F46">
      <w:pPr>
        <w:pStyle w:val="NormalWeb"/>
        <w:spacing w:before="0" w:beforeAutospacing="0" w:after="0" w:afterAutospacing="0" w:line="420" w:lineRule="atLeast"/>
        <w:rPr>
          <w:rFonts w:ascii="Arial" w:hAnsi="Arial" w:cs="Arial"/>
          <w:b/>
          <w:bCs/>
          <w:sz w:val="22"/>
          <w:szCs w:val="22"/>
        </w:rPr>
      </w:pPr>
      <w:r w:rsidRPr="00F0349A">
        <w:rPr>
          <w:rStyle w:val="Strong"/>
          <w:rFonts w:ascii="Arial" w:hAnsi="Arial" w:cs="Arial"/>
          <w:color w:val="333333"/>
          <w:sz w:val="22"/>
          <w:szCs w:val="22"/>
        </w:rPr>
        <w:t>Bước 7:</w:t>
      </w:r>
      <w:r w:rsidRPr="00F0349A">
        <w:rPr>
          <w:rFonts w:ascii="Arial" w:hAnsi="Arial" w:cs="Arial"/>
          <w:color w:val="333333"/>
          <w:sz w:val="22"/>
          <w:szCs w:val="22"/>
        </w:rPr>
        <w:t> </w:t>
      </w:r>
      <w:r w:rsidRPr="00F0349A">
        <w:rPr>
          <w:rStyle w:val="Strong"/>
          <w:rFonts w:ascii="Arial" w:hAnsi="Arial" w:cs="Arial"/>
          <w:color w:val="333333"/>
          <w:sz w:val="22"/>
          <w:szCs w:val="22"/>
        </w:rPr>
        <w:t xml:space="preserve">Xoá </w:t>
      </w:r>
      <w:r w:rsidRPr="00F0349A">
        <w:rPr>
          <w:rStyle w:val="Strong"/>
          <w:rFonts w:ascii="Arial" w:hAnsi="Arial" w:cs="Arial"/>
          <w:b w:val="0"/>
          <w:bCs w:val="0"/>
          <w:color w:val="333333"/>
          <w:sz w:val="22"/>
          <w:szCs w:val="22"/>
        </w:rPr>
        <w:t>thông tin</w:t>
      </w:r>
      <w:r w:rsidRPr="00F0349A">
        <w:rPr>
          <w:rStyle w:val="Strong"/>
          <w:rFonts w:ascii="Arial" w:hAnsi="Arial" w:cs="Arial"/>
          <w:color w:val="333333"/>
          <w:sz w:val="22"/>
          <w:szCs w:val="22"/>
        </w:rPr>
        <w:t xml:space="preserve"> nhân viên: </w:t>
      </w:r>
      <w:r w:rsidRPr="00F0349A">
        <w:rPr>
          <w:rFonts w:ascii="Arial" w:hAnsi="Arial" w:cs="Arial"/>
          <w:color w:val="333333"/>
          <w:sz w:val="22"/>
          <w:szCs w:val="22"/>
        </w:rPr>
        <w:t xml:space="preserve"> Di chuyển chuột và </w:t>
      </w:r>
      <w:r w:rsidRPr="00F0349A">
        <w:rPr>
          <w:rFonts w:ascii="Arial" w:hAnsi="Arial" w:cs="Arial"/>
          <w:b/>
          <w:bCs/>
          <w:color w:val="333333"/>
          <w:sz w:val="22"/>
          <w:szCs w:val="22"/>
        </w:rPr>
        <w:t>nhấn</w:t>
      </w:r>
      <w:r w:rsidRPr="00F0349A">
        <w:rPr>
          <w:rFonts w:ascii="Arial" w:hAnsi="Arial" w:cs="Arial"/>
          <w:color w:val="333333"/>
          <w:sz w:val="22"/>
          <w:szCs w:val="22"/>
        </w:rPr>
        <w:t xml:space="preserve"> vào dòng nhân viên muốn sửa &gt;</w:t>
      </w:r>
      <w:r w:rsidRPr="00F0349A">
        <w:rPr>
          <w:rFonts w:ascii="Arial" w:hAnsi="Arial" w:cs="Arial"/>
          <w:b/>
          <w:bCs/>
          <w:color w:val="333333"/>
          <w:sz w:val="22"/>
          <w:szCs w:val="22"/>
        </w:rPr>
        <w:t xml:space="preserve"> </w:t>
      </w:r>
      <w:r w:rsidRPr="00F0349A">
        <w:rPr>
          <w:rFonts w:ascii="Arial" w:hAnsi="Arial" w:cs="Arial"/>
          <w:color w:val="333333"/>
          <w:sz w:val="22"/>
          <w:szCs w:val="22"/>
        </w:rPr>
        <w:t xml:space="preserve">Chọn </w:t>
      </w:r>
      <w:r w:rsidRPr="00F0349A">
        <w:rPr>
          <w:rFonts w:ascii="Arial" w:hAnsi="Arial" w:cs="Arial"/>
          <w:b/>
          <w:bCs/>
          <w:color w:val="333333"/>
          <w:sz w:val="22"/>
          <w:szCs w:val="22"/>
        </w:rPr>
        <w:t>Xoá</w:t>
      </w:r>
      <w:r w:rsidRPr="00F0349A">
        <w:rPr>
          <w:rFonts w:ascii="Arial" w:hAnsi="Arial" w:cs="Arial"/>
          <w:color w:val="333333"/>
          <w:sz w:val="22"/>
          <w:szCs w:val="22"/>
        </w:rPr>
        <w:t>.</w:t>
      </w:r>
    </w:p>
    <w:p w14:paraId="324B5D49" w14:textId="77777777" w:rsidR="00CC1F46" w:rsidRPr="00F0349A" w:rsidRDefault="00CC1F46" w:rsidP="00CC1F46">
      <w:pPr>
        <w:rPr>
          <w:rFonts w:cs="Arial"/>
          <w:noProof/>
        </w:rPr>
      </w:pPr>
      <w:r w:rsidRPr="00F0349A">
        <w:rPr>
          <w:rFonts w:cs="Arial"/>
          <w:noProof/>
        </w:rPr>
        <w:lastRenderedPageBreak/>
        <mc:AlternateContent>
          <mc:Choice Requires="wps">
            <w:drawing>
              <wp:anchor distT="0" distB="0" distL="114300" distR="114300" simplePos="0" relativeHeight="251727872" behindDoc="0" locked="0" layoutInCell="1" allowOverlap="1" wp14:anchorId="45B61EA6" wp14:editId="76C28D7C">
                <wp:simplePos x="0" y="0"/>
                <wp:positionH relativeFrom="margin">
                  <wp:align>right</wp:align>
                </wp:positionH>
                <wp:positionV relativeFrom="paragraph">
                  <wp:posOffset>381635</wp:posOffset>
                </wp:positionV>
                <wp:extent cx="5724525" cy="161925"/>
                <wp:effectExtent l="19050" t="19050" r="28575" b="28575"/>
                <wp:wrapNone/>
                <wp:docPr id="2" name="Rectangle 2"/>
                <wp:cNvGraphicFramePr/>
                <a:graphic xmlns:a="http://schemas.openxmlformats.org/drawingml/2006/main">
                  <a:graphicData uri="http://schemas.microsoft.com/office/word/2010/wordprocessingShape">
                    <wps:wsp>
                      <wps:cNvSpPr/>
                      <wps:spPr>
                        <a:xfrm>
                          <a:off x="0" y="0"/>
                          <a:ext cx="5724525" cy="161925"/>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87E529" id="Rectangle 2" o:spid="_x0000_s1026" style="position:absolute;margin-left:399.55pt;margin-top:30.05pt;width:450.75pt;height:12.75pt;z-index:2517278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" filled="f" strokecolor="red" strokeweight="2.25pt">
                <w10:wrap anchorx="margin"/>
              </v:rect>
            </w:pict>
          </mc:Fallback>
        </mc:AlternateContent>
      </w:r>
      <w:r w:rsidRPr="00F0349A">
        <w:rPr>
          <w:rFonts w:cs="Arial"/>
          <w:noProof/>
        </w:rPr>
        <w:drawing>
          <wp:inline distT="0" distB="0" distL="0" distR="0" wp14:anchorId="20BABD51" wp14:editId="36FD9C3A">
            <wp:extent cx="5943600" cy="5829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82930"/>
                    </a:xfrm>
                    <a:prstGeom prst="rect">
                      <a:avLst/>
                    </a:prstGeom>
                  </pic:spPr>
                </pic:pic>
              </a:graphicData>
            </a:graphic>
          </wp:inline>
        </w:drawing>
      </w:r>
    </w:p>
    <w:p w14:paraId="10469097" w14:textId="77777777" w:rsidR="00CC1F46" w:rsidRPr="00F0349A" w:rsidRDefault="00CC1F46" w:rsidP="00CC1F46">
      <w:pPr>
        <w:rPr>
          <w:rFonts w:cs="Arial"/>
          <w:b/>
          <w:bCs/>
        </w:rPr>
      </w:pPr>
      <w:r w:rsidRPr="00F0349A">
        <w:rPr>
          <w:rFonts w:cs="Arial"/>
          <w:noProof/>
        </w:rPr>
        <w:drawing>
          <wp:inline distT="0" distB="0" distL="0" distR="0" wp14:anchorId="3A5F21B5" wp14:editId="6E9CDEEA">
            <wp:extent cx="5904762" cy="1085714"/>
            <wp:effectExtent l="0" t="0" r="127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4762" cy="1085714"/>
                    </a:xfrm>
                    <a:prstGeom prst="rect">
                      <a:avLst/>
                    </a:prstGeom>
                  </pic:spPr>
                </pic:pic>
              </a:graphicData>
            </a:graphic>
          </wp:inline>
        </w:drawing>
      </w:r>
    </w:p>
    <w:p w14:paraId="7E25A6E0" w14:textId="77777777" w:rsidR="00CC1F46" w:rsidRDefault="00CC1F46" w:rsidP="00CC1F46">
      <w:pPr>
        <w:pStyle w:val="NormalWeb"/>
        <w:spacing w:before="0" w:beforeAutospacing="0" w:after="0" w:afterAutospacing="0" w:line="420" w:lineRule="atLeast"/>
        <w:rPr>
          <w:rFonts w:ascii="Arial" w:hAnsi="Arial" w:cs="Arial"/>
          <w:color w:val="333333"/>
          <w:sz w:val="22"/>
          <w:szCs w:val="22"/>
        </w:rPr>
      </w:pPr>
      <w:r w:rsidRPr="00F0349A">
        <w:rPr>
          <w:rStyle w:val="Strong"/>
          <w:rFonts w:ascii="Arial" w:hAnsi="Arial" w:cs="Arial"/>
          <w:color w:val="333333"/>
          <w:sz w:val="22"/>
          <w:szCs w:val="22"/>
        </w:rPr>
        <w:t>Bước 8:</w:t>
      </w:r>
      <w:r w:rsidRPr="00F0349A">
        <w:rPr>
          <w:rFonts w:ascii="Arial" w:hAnsi="Arial" w:cs="Arial"/>
          <w:color w:val="333333"/>
          <w:sz w:val="22"/>
          <w:szCs w:val="22"/>
        </w:rPr>
        <w:t> </w:t>
      </w:r>
      <w:r w:rsidRPr="00F0349A">
        <w:rPr>
          <w:rStyle w:val="Strong"/>
          <w:rFonts w:ascii="Arial" w:hAnsi="Arial" w:cs="Arial"/>
          <w:b w:val="0"/>
          <w:bCs w:val="0"/>
          <w:color w:val="333333"/>
          <w:sz w:val="22"/>
          <w:szCs w:val="22"/>
        </w:rPr>
        <w:t xml:space="preserve">Thông báo Xoá dữ liệu cho người dùng, chọn </w:t>
      </w:r>
      <w:r w:rsidRPr="00F0349A">
        <w:rPr>
          <w:rStyle w:val="Strong"/>
          <w:rFonts w:ascii="Arial" w:hAnsi="Arial" w:cs="Arial"/>
          <w:color w:val="333333"/>
          <w:sz w:val="22"/>
          <w:szCs w:val="22"/>
        </w:rPr>
        <w:t>Nhận(trái)</w:t>
      </w:r>
      <w:r w:rsidRPr="00F0349A">
        <w:rPr>
          <w:rStyle w:val="Strong"/>
          <w:rFonts w:ascii="Arial" w:hAnsi="Arial" w:cs="Arial"/>
          <w:b w:val="0"/>
          <w:bCs w:val="0"/>
          <w:color w:val="333333"/>
          <w:sz w:val="22"/>
          <w:szCs w:val="22"/>
        </w:rPr>
        <w:t xml:space="preserve"> để xoá hoặc </w:t>
      </w:r>
      <w:r w:rsidRPr="00F0349A">
        <w:rPr>
          <w:rStyle w:val="Strong"/>
          <w:rFonts w:ascii="Arial" w:hAnsi="Arial" w:cs="Arial"/>
          <w:color w:val="333333"/>
          <w:sz w:val="22"/>
          <w:szCs w:val="22"/>
        </w:rPr>
        <w:t>Huỷ(phải)</w:t>
      </w:r>
      <w:r w:rsidRPr="00F0349A">
        <w:rPr>
          <w:rStyle w:val="Strong"/>
          <w:rFonts w:ascii="Arial" w:hAnsi="Arial" w:cs="Arial"/>
          <w:b w:val="0"/>
          <w:bCs w:val="0"/>
          <w:color w:val="333333"/>
          <w:sz w:val="22"/>
          <w:szCs w:val="22"/>
        </w:rPr>
        <w:t xml:space="preserve"> để bỏ lệnh xoá</w:t>
      </w:r>
      <w:r w:rsidRPr="00F0349A">
        <w:rPr>
          <w:rFonts w:ascii="Arial" w:hAnsi="Arial" w:cs="Arial"/>
          <w:color w:val="333333"/>
          <w:sz w:val="22"/>
          <w:szCs w:val="22"/>
        </w:rPr>
        <w:t>.</w:t>
      </w:r>
    </w:p>
    <w:p w14:paraId="057FDE28" w14:textId="7164CA1B" w:rsidR="00CC1F46" w:rsidRPr="00B50CC7" w:rsidRDefault="00CC1F46" w:rsidP="00CC1F46">
      <w:pPr>
        <w:pStyle w:val="NormalWeb"/>
        <w:spacing w:before="0" w:beforeAutospacing="0" w:after="0" w:afterAutospacing="0" w:line="420" w:lineRule="atLeast"/>
        <w:rPr>
          <w:rFonts w:ascii="Arial" w:hAnsi="Arial" w:cs="Arial"/>
          <w:color w:val="333333"/>
          <w:sz w:val="22"/>
          <w:szCs w:val="22"/>
        </w:rPr>
      </w:pPr>
      <w:r>
        <w:rPr>
          <w:noProof/>
        </w:rPr>
        <w:drawing>
          <wp:inline distT="0" distB="0" distL="0" distR="0" wp14:anchorId="0DAE7AE4" wp14:editId="6F3A812D">
            <wp:extent cx="5731510" cy="1102213"/>
            <wp:effectExtent l="0" t="0" r="2540" b="3175"/>
            <wp:docPr id="45653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37732" name=""/>
                    <pic:cNvPicPr/>
                  </pic:nvPicPr>
                  <pic:blipFill>
                    <a:blip r:embed="rId20"/>
                    <a:stretch>
                      <a:fillRect/>
                    </a:stretch>
                  </pic:blipFill>
                  <pic:spPr>
                    <a:xfrm>
                      <a:off x="0" y="0"/>
                      <a:ext cx="5731510" cy="1102213"/>
                    </a:xfrm>
                    <a:prstGeom prst="rect">
                      <a:avLst/>
                    </a:prstGeom>
                  </pic:spPr>
                </pic:pic>
              </a:graphicData>
            </a:graphic>
          </wp:inline>
        </w:drawing>
      </w:r>
    </w:p>
    <w:p w14:paraId="17AA8C73" w14:textId="77777777" w:rsidR="00D63716" w:rsidRDefault="00D63716" w:rsidP="00D63716">
      <w:pPr>
        <w:pStyle w:val="Heading2"/>
        <w:rPr>
          <w:rStyle w:val="Strong"/>
          <w:b/>
          <w:bCs w:val="0"/>
        </w:rPr>
      </w:pPr>
      <w:bookmarkStart w:id="26" w:name="_Toc154670923"/>
      <w:r w:rsidRPr="00456825">
        <w:rPr>
          <w:rStyle w:val="Strong"/>
          <w:b/>
          <w:bCs w:val="0"/>
        </w:rPr>
        <w:t>Người sử dụng</w:t>
      </w:r>
      <w:bookmarkEnd w:id="26"/>
    </w:p>
    <w:p w14:paraId="04DACE08" w14:textId="77777777" w:rsidR="00D63716" w:rsidRPr="002F4041" w:rsidRDefault="00D63716" w:rsidP="00D63716">
      <w:pPr>
        <w:pStyle w:val="Heading3"/>
        <w:tabs>
          <w:tab w:val="left" w:pos="1008"/>
          <w:tab w:val="num" w:pos="5868"/>
        </w:tabs>
        <w:rPr>
          <w:szCs w:val="20"/>
        </w:rPr>
      </w:pPr>
      <w:bookmarkStart w:id="27" w:name="_Toc459403451"/>
      <w:bookmarkStart w:id="28" w:name="_Toc154670924"/>
      <w:r w:rsidRPr="002F4041">
        <w:t>Khai báo người sử dụng</w:t>
      </w:r>
      <w:bookmarkEnd w:id="27"/>
      <w:bookmarkEnd w:id="28"/>
    </w:p>
    <w:p w14:paraId="591EA980" w14:textId="77777777" w:rsidR="00D63716" w:rsidRPr="002F4041" w:rsidRDefault="00D63716" w:rsidP="00D63716">
      <w:pPr>
        <w:spacing w:before="240" w:after="60" w:line="360" w:lineRule="auto"/>
        <w:ind w:left="720"/>
        <w:jc w:val="both"/>
        <w:rPr>
          <w:szCs w:val="20"/>
        </w:rPr>
      </w:pPr>
      <w:r w:rsidRPr="002F4041">
        <w:rPr>
          <w:szCs w:val="20"/>
        </w:rPr>
        <w:t xml:space="preserve">Chương trình buộc nhập mật khẩu cho từng người dùng khi chạy chương trình. Việc khai báo người sử dụng thực hiện trong “Khai báo người sử dụng”. Trong các thao tác hiệu chỉnh các giao dịch, danh mục từ điển của phiên làm việc, chương trình luôn lưu lại thời gian và mã của người tạo ra cũng như của người thực hiện sửa chữa lần cuối cùng. Có thể xem nhanh thông tin </w:t>
      </w:r>
      <w:r w:rsidRPr="00AB7959">
        <w:rPr>
          <w:szCs w:val="20"/>
        </w:rPr>
        <w:t>được</w:t>
      </w:r>
      <w:r>
        <w:rPr>
          <w:szCs w:val="20"/>
        </w:rPr>
        <w:t xml:space="preserve"> c</w:t>
      </w:r>
      <w:r w:rsidRPr="00AB7959">
        <w:rPr>
          <w:szCs w:val="20"/>
        </w:rPr>
        <w:t>ấp</w:t>
      </w:r>
      <w:r>
        <w:rPr>
          <w:szCs w:val="20"/>
        </w:rPr>
        <w:t xml:space="preserve"> quy</w:t>
      </w:r>
      <w:r w:rsidRPr="00AB7959">
        <w:rPr>
          <w:szCs w:val="20"/>
        </w:rPr>
        <w:t>ền</w:t>
      </w:r>
      <w:r w:rsidRPr="002F4041">
        <w:rPr>
          <w:szCs w:val="20"/>
        </w:rPr>
        <w:t>. (Tham khảo thêm trong phần hướng dẫn nhập liệu chung của phân hệ cụ thể).</w:t>
      </w:r>
    </w:p>
    <w:p w14:paraId="08596DDE" w14:textId="77777777" w:rsidR="00D63716" w:rsidRPr="002F4041" w:rsidRDefault="00D63716" w:rsidP="00D63716">
      <w:pPr>
        <w:pStyle w:val="Heading3"/>
      </w:pPr>
      <w:bookmarkStart w:id="29" w:name="_Toc154670925"/>
      <w:r w:rsidRPr="002F4041">
        <w:lastRenderedPageBreak/>
        <w:t xml:space="preserve">Màn hình khai báo người </w:t>
      </w:r>
      <w:r>
        <w:t>s</w:t>
      </w:r>
      <w:r w:rsidRPr="0009656D">
        <w:t>ử</w:t>
      </w:r>
      <w:r>
        <w:t xml:space="preserve"> d</w:t>
      </w:r>
      <w:r w:rsidRPr="0009656D">
        <w:t>ụ</w:t>
      </w:r>
      <w:r>
        <w:t>ng</w:t>
      </w:r>
      <w:bookmarkEnd w:id="29"/>
    </w:p>
    <w:p w14:paraId="69D8935F" w14:textId="77777777" w:rsidR="00D63716" w:rsidRDefault="00D63716" w:rsidP="00D63716">
      <w:pPr>
        <w:jc w:val="center"/>
      </w:pPr>
      <w:r>
        <w:rPr>
          <w:noProof/>
        </w:rPr>
        <w:drawing>
          <wp:inline distT="0" distB="0" distL="0" distR="0" wp14:anchorId="56B12DDF" wp14:editId="6639B0F5">
            <wp:extent cx="5731510" cy="2969895"/>
            <wp:effectExtent l="0" t="0" r="2540" b="1905"/>
            <wp:docPr id="5706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4010" name=""/>
                    <pic:cNvPicPr/>
                  </pic:nvPicPr>
                  <pic:blipFill>
                    <a:blip r:embed="rId21"/>
                    <a:stretch>
                      <a:fillRect/>
                    </a:stretch>
                  </pic:blipFill>
                  <pic:spPr>
                    <a:xfrm>
                      <a:off x="0" y="0"/>
                      <a:ext cx="5731510" cy="2969895"/>
                    </a:xfrm>
                    <a:prstGeom prst="rect">
                      <a:avLst/>
                    </a:prstGeom>
                  </pic:spPr>
                </pic:pic>
              </a:graphicData>
            </a:graphic>
          </wp:inline>
        </w:drawing>
      </w:r>
    </w:p>
    <w:p w14:paraId="349A866B" w14:textId="77777777" w:rsidR="00D63716" w:rsidRDefault="00D63716" w:rsidP="00D63716">
      <w:pPr>
        <w:pStyle w:val="Heading3"/>
      </w:pPr>
      <w:bookmarkStart w:id="30" w:name="_Toc154670926"/>
      <w:r w:rsidRPr="00456825">
        <w:t xml:space="preserve">Giải thích màn hình khai báo người </w:t>
      </w:r>
      <w:r>
        <w:t>s</w:t>
      </w:r>
      <w:r w:rsidRPr="0009656D">
        <w:t>ử</w:t>
      </w:r>
      <w:r>
        <w:t xml:space="preserve"> d</w:t>
      </w:r>
      <w:r w:rsidRPr="0009656D">
        <w:t>ụng</w:t>
      </w:r>
      <w:bookmarkEnd w:id="30"/>
    </w:p>
    <w:p w14:paraId="272387B8" w14:textId="77777777" w:rsidR="00D63716" w:rsidRPr="00664204" w:rsidRDefault="00D63716" w:rsidP="00D63716">
      <w:pPr>
        <w:pStyle w:val="ListParagraph"/>
        <w:numPr>
          <w:ilvl w:val="0"/>
          <w:numId w:val="15"/>
        </w:numPr>
        <w:suppressAutoHyphens/>
        <w:spacing w:before="144" w:after="0" w:line="240" w:lineRule="auto"/>
        <w:jc w:val="both"/>
        <w:rPr>
          <w:szCs w:val="20"/>
        </w:rPr>
      </w:pPr>
      <w:r w:rsidRPr="00664204">
        <w:rPr>
          <w:b/>
        </w:rPr>
        <w:t>Tên</w:t>
      </w:r>
    </w:p>
    <w:p w14:paraId="191A7750" w14:textId="77777777" w:rsidR="00D63716" w:rsidRPr="002F4041" w:rsidRDefault="00D63716" w:rsidP="00D63716">
      <w:pPr>
        <w:spacing w:after="144"/>
        <w:ind w:left="720"/>
        <w:jc w:val="both"/>
        <w:rPr>
          <w:b/>
        </w:rPr>
      </w:pPr>
      <w:r w:rsidRPr="002F4041">
        <w:rPr>
          <w:szCs w:val="20"/>
        </w:rPr>
        <w:t>Tên người dùng sẽ dùng để truy nhập hệ thống. Tên là mã hóa của người dùng, không được gõ dấu hoặc khoảng trắng.</w:t>
      </w:r>
    </w:p>
    <w:p w14:paraId="275FE6E5" w14:textId="77777777" w:rsidR="00D63716" w:rsidRPr="00664204" w:rsidRDefault="00D63716" w:rsidP="00D63716">
      <w:pPr>
        <w:pStyle w:val="ListParagraph"/>
        <w:numPr>
          <w:ilvl w:val="0"/>
          <w:numId w:val="15"/>
        </w:numPr>
        <w:suppressAutoHyphens/>
        <w:spacing w:before="144" w:after="0" w:line="240" w:lineRule="auto"/>
        <w:jc w:val="both"/>
        <w:rPr>
          <w:szCs w:val="20"/>
        </w:rPr>
      </w:pPr>
      <w:r w:rsidRPr="00664204">
        <w:rPr>
          <w:b/>
        </w:rPr>
        <w:t>Tên đầy đủ</w:t>
      </w:r>
    </w:p>
    <w:p w14:paraId="2529A6D3" w14:textId="77777777" w:rsidR="00D63716" w:rsidRPr="002F4041" w:rsidRDefault="00D63716" w:rsidP="00D63716">
      <w:pPr>
        <w:spacing w:after="144"/>
        <w:ind w:firstLine="720"/>
        <w:jc w:val="both"/>
        <w:rPr>
          <w:b/>
        </w:rPr>
      </w:pPr>
      <w:r w:rsidRPr="002F4041">
        <w:rPr>
          <w:szCs w:val="20"/>
        </w:rPr>
        <w:t>Khai báo tên đầy đủ của mã người dùng. Tên đầy đủ của người dùng nhập tự do.</w:t>
      </w:r>
    </w:p>
    <w:p w14:paraId="49F1B901" w14:textId="77777777" w:rsidR="00D63716" w:rsidRPr="00664204" w:rsidRDefault="00D63716" w:rsidP="00D63716">
      <w:pPr>
        <w:pStyle w:val="ListParagraph"/>
        <w:numPr>
          <w:ilvl w:val="0"/>
          <w:numId w:val="15"/>
        </w:numPr>
        <w:suppressAutoHyphens/>
        <w:spacing w:before="144" w:after="0" w:line="240" w:lineRule="auto"/>
        <w:jc w:val="both"/>
        <w:rPr>
          <w:szCs w:val="20"/>
        </w:rPr>
      </w:pPr>
      <w:r w:rsidRPr="00664204">
        <w:rPr>
          <w:b/>
        </w:rPr>
        <w:t>Mật khẩu / Nhắc lại mật khẩu</w:t>
      </w:r>
    </w:p>
    <w:p w14:paraId="595338B9" w14:textId="77777777" w:rsidR="00D63716" w:rsidRDefault="00D63716" w:rsidP="00D63716">
      <w:pPr>
        <w:spacing w:after="144"/>
        <w:ind w:left="720"/>
        <w:jc w:val="both"/>
        <w:rPr>
          <w:szCs w:val="20"/>
        </w:rPr>
      </w:pPr>
      <w:r w:rsidRPr="002F4041">
        <w:rPr>
          <w:szCs w:val="20"/>
        </w:rPr>
        <w:t>Mật khầu và mật khẩu nhắc lại phải như nhau. Sau khi “Người quản trị” tạo mới người dùng, người dùng đó có thể tự sửa mật khẩu cho riêng mình.</w:t>
      </w:r>
    </w:p>
    <w:p w14:paraId="68B3F77B" w14:textId="77777777" w:rsidR="00D63716" w:rsidRPr="00664204" w:rsidRDefault="00D63716" w:rsidP="00D63716">
      <w:pPr>
        <w:pStyle w:val="ListParagraph"/>
        <w:numPr>
          <w:ilvl w:val="0"/>
          <w:numId w:val="15"/>
        </w:numPr>
        <w:suppressAutoHyphens/>
        <w:spacing w:before="144" w:after="0" w:line="240" w:lineRule="auto"/>
        <w:jc w:val="both"/>
        <w:rPr>
          <w:szCs w:val="20"/>
        </w:rPr>
      </w:pPr>
      <w:r>
        <w:rPr>
          <w:b/>
        </w:rPr>
        <w:t>Ng</w:t>
      </w:r>
      <w:r w:rsidRPr="00664204">
        <w:rPr>
          <w:b/>
        </w:rPr>
        <w:t>ày</w:t>
      </w:r>
      <w:r>
        <w:rPr>
          <w:b/>
        </w:rPr>
        <w:t xml:space="preserve"> sinh</w:t>
      </w:r>
    </w:p>
    <w:p w14:paraId="5B2A2790" w14:textId="77777777" w:rsidR="00D63716" w:rsidRDefault="00D63716" w:rsidP="00D63716">
      <w:pPr>
        <w:spacing w:after="144"/>
        <w:ind w:firstLine="720"/>
        <w:jc w:val="both"/>
        <w:rPr>
          <w:szCs w:val="20"/>
        </w:rPr>
      </w:pPr>
      <w:r w:rsidRPr="002F4041">
        <w:rPr>
          <w:szCs w:val="20"/>
        </w:rPr>
        <w:t xml:space="preserve">Khai báo </w:t>
      </w:r>
      <w:r w:rsidRPr="00664204">
        <w:rPr>
          <w:szCs w:val="20"/>
        </w:rPr>
        <w:t>đầy</w:t>
      </w:r>
      <w:r>
        <w:rPr>
          <w:szCs w:val="20"/>
        </w:rPr>
        <w:t xml:space="preserve"> </w:t>
      </w:r>
      <w:r w:rsidRPr="00664204">
        <w:rPr>
          <w:szCs w:val="20"/>
        </w:rPr>
        <w:t>đủ</w:t>
      </w:r>
      <w:r>
        <w:rPr>
          <w:szCs w:val="20"/>
        </w:rPr>
        <w:t xml:space="preserve"> ng</w:t>
      </w:r>
      <w:r w:rsidRPr="00664204">
        <w:rPr>
          <w:szCs w:val="20"/>
        </w:rPr>
        <w:t>ày</w:t>
      </w:r>
      <w:r>
        <w:rPr>
          <w:szCs w:val="20"/>
        </w:rPr>
        <w:t xml:space="preserve"> sinh c</w:t>
      </w:r>
      <w:r w:rsidRPr="00664204">
        <w:rPr>
          <w:szCs w:val="20"/>
        </w:rPr>
        <w:t>ủa</w:t>
      </w:r>
      <w:r>
        <w:rPr>
          <w:szCs w:val="20"/>
        </w:rPr>
        <w:t xml:space="preserve"> ngu</w:t>
      </w:r>
      <w:r w:rsidRPr="00664204">
        <w:rPr>
          <w:szCs w:val="20"/>
        </w:rPr>
        <w:t>ời</w:t>
      </w:r>
      <w:r>
        <w:rPr>
          <w:szCs w:val="20"/>
        </w:rPr>
        <w:t xml:space="preserve"> d</w:t>
      </w:r>
      <w:r w:rsidRPr="00664204">
        <w:rPr>
          <w:szCs w:val="20"/>
        </w:rPr>
        <w:t>ùng</w:t>
      </w:r>
      <w:r>
        <w:rPr>
          <w:szCs w:val="20"/>
        </w:rPr>
        <w:t xml:space="preserve"> (dd/mm/yyyy)</w:t>
      </w:r>
      <w:r w:rsidRPr="002F4041">
        <w:rPr>
          <w:szCs w:val="20"/>
        </w:rPr>
        <w:t>.</w:t>
      </w:r>
    </w:p>
    <w:p w14:paraId="7B3C9F24" w14:textId="77777777" w:rsidR="00D63716" w:rsidRPr="00664204" w:rsidRDefault="00D63716" w:rsidP="00D63716">
      <w:pPr>
        <w:pStyle w:val="ListParagraph"/>
        <w:numPr>
          <w:ilvl w:val="0"/>
          <w:numId w:val="15"/>
        </w:numPr>
        <w:suppressAutoHyphens/>
        <w:spacing w:before="144" w:after="0" w:line="240" w:lineRule="auto"/>
        <w:jc w:val="both"/>
        <w:rPr>
          <w:b/>
        </w:rPr>
      </w:pPr>
      <w:r w:rsidRPr="00664204">
        <w:rPr>
          <w:b/>
        </w:rPr>
        <w:t>Điện thoại di động</w:t>
      </w:r>
    </w:p>
    <w:p w14:paraId="5FB2347E" w14:textId="6942F078" w:rsidR="00D63716" w:rsidRPr="002F4041" w:rsidRDefault="00D63716" w:rsidP="00D63716">
      <w:pPr>
        <w:spacing w:after="144"/>
        <w:ind w:left="720"/>
        <w:jc w:val="both"/>
        <w:rPr>
          <w:szCs w:val="20"/>
        </w:rPr>
      </w:pPr>
      <w:r w:rsidRPr="002F4041">
        <w:rPr>
          <w:szCs w:val="20"/>
        </w:rPr>
        <w:t>Số điện thoại di động dùng trong chức năng gửi tin nhắn cho các cá nhân</w:t>
      </w:r>
      <w:r w:rsidR="00BF1C87">
        <w:rPr>
          <w:szCs w:val="20"/>
        </w:rPr>
        <w:t>.</w:t>
      </w:r>
    </w:p>
    <w:p w14:paraId="5294AEE6" w14:textId="77777777" w:rsidR="00D63716" w:rsidRPr="00664204" w:rsidRDefault="00D63716" w:rsidP="00D63716">
      <w:pPr>
        <w:pStyle w:val="ListParagraph"/>
        <w:numPr>
          <w:ilvl w:val="0"/>
          <w:numId w:val="15"/>
        </w:numPr>
        <w:suppressAutoHyphens/>
        <w:spacing w:before="144" w:after="0" w:line="240" w:lineRule="auto"/>
        <w:jc w:val="both"/>
        <w:rPr>
          <w:b/>
        </w:rPr>
      </w:pPr>
      <w:r w:rsidRPr="00664204">
        <w:rPr>
          <w:b/>
        </w:rPr>
        <w:t>Thư (email)</w:t>
      </w:r>
    </w:p>
    <w:p w14:paraId="2D068153" w14:textId="77777777" w:rsidR="00D63716" w:rsidRDefault="00D63716" w:rsidP="00D63716">
      <w:pPr>
        <w:spacing w:after="144"/>
        <w:ind w:left="720"/>
        <w:jc w:val="both"/>
        <w:rPr>
          <w:szCs w:val="20"/>
        </w:rPr>
      </w:pPr>
      <w:r w:rsidRPr="002F4041">
        <w:rPr>
          <w:szCs w:val="20"/>
        </w:rPr>
        <w:t xml:space="preserve">Địa chỉ thư điện tử dùng trong chức năng gửi thư điện tử cho các cá nhân có quyền duyệt chứng từ tương ứng (Đơn hàng, phiếu nhu cầu). </w:t>
      </w:r>
    </w:p>
    <w:p w14:paraId="6D9C29D6" w14:textId="77777777" w:rsidR="00D63716" w:rsidRPr="00664204" w:rsidRDefault="00D63716" w:rsidP="00D63716">
      <w:pPr>
        <w:pStyle w:val="ListParagraph"/>
        <w:numPr>
          <w:ilvl w:val="0"/>
          <w:numId w:val="15"/>
        </w:numPr>
        <w:suppressAutoHyphens/>
        <w:spacing w:before="144" w:after="0" w:line="240" w:lineRule="auto"/>
        <w:jc w:val="both"/>
        <w:rPr>
          <w:b/>
        </w:rPr>
      </w:pPr>
      <w:r>
        <w:rPr>
          <w:b/>
        </w:rPr>
        <w:t>C</w:t>
      </w:r>
      <w:r w:rsidRPr="00664204">
        <w:rPr>
          <w:b/>
        </w:rPr>
        <w:t>ấp</w:t>
      </w:r>
      <w:r>
        <w:rPr>
          <w:b/>
        </w:rPr>
        <w:t xml:space="preserve"> tr</w:t>
      </w:r>
      <w:r w:rsidRPr="00664204">
        <w:rPr>
          <w:b/>
        </w:rPr>
        <w:t>ê</w:t>
      </w:r>
      <w:r>
        <w:rPr>
          <w:b/>
        </w:rPr>
        <w:t>n</w:t>
      </w:r>
    </w:p>
    <w:p w14:paraId="1AFDEB09" w14:textId="77777777" w:rsidR="00D63716" w:rsidRDefault="00D63716" w:rsidP="00D63716">
      <w:pPr>
        <w:spacing w:after="144"/>
        <w:ind w:left="720"/>
        <w:jc w:val="both"/>
        <w:rPr>
          <w:szCs w:val="20"/>
        </w:rPr>
      </w:pPr>
      <w:r>
        <w:rPr>
          <w:szCs w:val="20"/>
        </w:rPr>
        <w:t>Ph</w:t>
      </w:r>
      <w:r w:rsidRPr="00664204">
        <w:rPr>
          <w:szCs w:val="20"/>
        </w:rPr>
        <w:t>â</w:t>
      </w:r>
      <w:r>
        <w:rPr>
          <w:szCs w:val="20"/>
        </w:rPr>
        <w:t>n c</w:t>
      </w:r>
      <w:r w:rsidRPr="00664204">
        <w:rPr>
          <w:szCs w:val="20"/>
        </w:rPr>
        <w:t>ấp</w:t>
      </w:r>
      <w:r>
        <w:rPr>
          <w:szCs w:val="20"/>
        </w:rPr>
        <w:t xml:space="preserve"> tr</w:t>
      </w:r>
      <w:r w:rsidRPr="00664204">
        <w:rPr>
          <w:szCs w:val="20"/>
        </w:rPr>
        <w:t>ê</w:t>
      </w:r>
      <w:r>
        <w:rPr>
          <w:szCs w:val="20"/>
        </w:rPr>
        <w:t>n cho ph</w:t>
      </w:r>
      <w:r w:rsidRPr="00664204">
        <w:rPr>
          <w:szCs w:val="20"/>
        </w:rPr>
        <w:t>ép</w:t>
      </w:r>
      <w:r>
        <w:rPr>
          <w:szCs w:val="20"/>
        </w:rPr>
        <w:t xml:space="preserve"> qu</w:t>
      </w:r>
      <w:r w:rsidRPr="00664204">
        <w:rPr>
          <w:szCs w:val="20"/>
        </w:rPr>
        <w:t>ản</w:t>
      </w:r>
      <w:r>
        <w:rPr>
          <w:szCs w:val="20"/>
        </w:rPr>
        <w:t xml:space="preserve"> l</w:t>
      </w:r>
      <w:r w:rsidRPr="00664204">
        <w:rPr>
          <w:szCs w:val="20"/>
        </w:rPr>
        <w:t>ý</w:t>
      </w:r>
      <w:r>
        <w:rPr>
          <w:szCs w:val="20"/>
        </w:rPr>
        <w:t xml:space="preserve"> ngu</w:t>
      </w:r>
      <w:r w:rsidRPr="00664204">
        <w:rPr>
          <w:szCs w:val="20"/>
        </w:rPr>
        <w:t>ời</w:t>
      </w:r>
      <w:r>
        <w:rPr>
          <w:szCs w:val="20"/>
        </w:rPr>
        <w:t xml:space="preserve"> s</w:t>
      </w:r>
      <w:r w:rsidRPr="00664204">
        <w:rPr>
          <w:szCs w:val="20"/>
        </w:rPr>
        <w:t>ử</w:t>
      </w:r>
      <w:r>
        <w:rPr>
          <w:szCs w:val="20"/>
        </w:rPr>
        <w:t xml:space="preserve"> d</w:t>
      </w:r>
      <w:r w:rsidRPr="00664204">
        <w:rPr>
          <w:szCs w:val="20"/>
        </w:rPr>
        <w:t>ụng</w:t>
      </w:r>
      <w:r>
        <w:rPr>
          <w:szCs w:val="20"/>
        </w:rPr>
        <w:t>, ch</w:t>
      </w:r>
      <w:r w:rsidRPr="00664204">
        <w:rPr>
          <w:szCs w:val="20"/>
        </w:rPr>
        <w:t>ọn</w:t>
      </w:r>
      <w:r>
        <w:rPr>
          <w:szCs w:val="20"/>
        </w:rPr>
        <w:t xml:space="preserve"> k</w:t>
      </w:r>
      <w:r w:rsidRPr="00664204">
        <w:rPr>
          <w:szCs w:val="20"/>
        </w:rPr>
        <w:t>ính</w:t>
      </w:r>
      <w:r>
        <w:rPr>
          <w:szCs w:val="20"/>
        </w:rPr>
        <w:t xml:space="preserve"> l</w:t>
      </w:r>
      <w:r w:rsidRPr="00664204">
        <w:rPr>
          <w:szCs w:val="20"/>
        </w:rPr>
        <w:t>úp</w:t>
      </w:r>
      <w:r>
        <w:rPr>
          <w:szCs w:val="20"/>
        </w:rPr>
        <w:t xml:space="preserve"> </w:t>
      </w:r>
      <w:r w:rsidRPr="00664204">
        <w:rPr>
          <w:szCs w:val="20"/>
        </w:rPr>
        <w:t>để</w:t>
      </w:r>
      <w:r>
        <w:rPr>
          <w:szCs w:val="20"/>
        </w:rPr>
        <w:t xml:space="preserve"> d</w:t>
      </w:r>
      <w:r w:rsidRPr="00664204">
        <w:rPr>
          <w:szCs w:val="20"/>
        </w:rPr>
        <w:t>ễ</w:t>
      </w:r>
      <w:r>
        <w:rPr>
          <w:szCs w:val="20"/>
        </w:rPr>
        <w:t xml:space="preserve"> d</w:t>
      </w:r>
      <w:r w:rsidRPr="00664204">
        <w:rPr>
          <w:szCs w:val="20"/>
        </w:rPr>
        <w:t>àng</w:t>
      </w:r>
      <w:r>
        <w:rPr>
          <w:szCs w:val="20"/>
        </w:rPr>
        <w:t xml:space="preserve"> thao t</w:t>
      </w:r>
      <w:r w:rsidRPr="00664204">
        <w:rPr>
          <w:szCs w:val="20"/>
        </w:rPr>
        <w:t>ác</w:t>
      </w:r>
      <w:r>
        <w:rPr>
          <w:szCs w:val="20"/>
        </w:rPr>
        <w:t xml:space="preserve"> ch</w:t>
      </w:r>
      <w:r w:rsidRPr="00664204">
        <w:rPr>
          <w:szCs w:val="20"/>
        </w:rPr>
        <w:t>ọn</w:t>
      </w:r>
      <w:r>
        <w:rPr>
          <w:szCs w:val="20"/>
        </w:rPr>
        <w:t>.</w:t>
      </w:r>
    </w:p>
    <w:p w14:paraId="1A2E6827" w14:textId="77777777" w:rsidR="00D63716" w:rsidRPr="00664204" w:rsidRDefault="00D63716" w:rsidP="00D63716">
      <w:pPr>
        <w:pStyle w:val="ListParagraph"/>
        <w:numPr>
          <w:ilvl w:val="0"/>
          <w:numId w:val="15"/>
        </w:numPr>
        <w:suppressAutoHyphens/>
        <w:spacing w:before="144" w:after="0" w:line="240" w:lineRule="auto"/>
        <w:jc w:val="both"/>
        <w:rPr>
          <w:b/>
        </w:rPr>
      </w:pPr>
      <w:r>
        <w:rPr>
          <w:b/>
        </w:rPr>
        <w:t>Ng</w:t>
      </w:r>
      <w:r w:rsidRPr="002315CD">
        <w:rPr>
          <w:b/>
        </w:rPr>
        <w:t>ô</w:t>
      </w:r>
      <w:r>
        <w:rPr>
          <w:b/>
        </w:rPr>
        <w:t>n ng</w:t>
      </w:r>
      <w:r w:rsidRPr="002315CD">
        <w:rPr>
          <w:b/>
        </w:rPr>
        <w:t>ữ</w:t>
      </w:r>
      <w:r>
        <w:rPr>
          <w:b/>
        </w:rPr>
        <w:t xml:space="preserve"> m</w:t>
      </w:r>
      <w:r w:rsidRPr="002315CD">
        <w:rPr>
          <w:b/>
        </w:rPr>
        <w:t>ặc</w:t>
      </w:r>
      <w:r>
        <w:rPr>
          <w:b/>
        </w:rPr>
        <w:t xml:space="preserve"> </w:t>
      </w:r>
      <w:r w:rsidRPr="002315CD">
        <w:rPr>
          <w:b/>
        </w:rPr>
        <w:t>định</w:t>
      </w:r>
    </w:p>
    <w:p w14:paraId="015E5645" w14:textId="77777777" w:rsidR="00D63716" w:rsidRPr="002F4041" w:rsidRDefault="00D63716" w:rsidP="00D63716">
      <w:pPr>
        <w:spacing w:after="144"/>
        <w:ind w:left="720"/>
        <w:jc w:val="both"/>
        <w:rPr>
          <w:szCs w:val="20"/>
        </w:rPr>
      </w:pPr>
      <w:r>
        <w:rPr>
          <w:szCs w:val="20"/>
        </w:rPr>
        <w:t>Cung c</w:t>
      </w:r>
      <w:r w:rsidRPr="002315CD">
        <w:rPr>
          <w:szCs w:val="20"/>
        </w:rPr>
        <w:t>ấp</w:t>
      </w:r>
      <w:r>
        <w:rPr>
          <w:szCs w:val="20"/>
        </w:rPr>
        <w:t xml:space="preserve"> cho ng</w:t>
      </w:r>
      <w:r w:rsidRPr="002315CD">
        <w:rPr>
          <w:szCs w:val="20"/>
        </w:rPr>
        <w:t>ười</w:t>
      </w:r>
      <w:r>
        <w:rPr>
          <w:szCs w:val="20"/>
        </w:rPr>
        <w:t xml:space="preserve"> d</w:t>
      </w:r>
      <w:r w:rsidRPr="002315CD">
        <w:rPr>
          <w:szCs w:val="20"/>
        </w:rPr>
        <w:t>ùng</w:t>
      </w:r>
      <w:r>
        <w:rPr>
          <w:szCs w:val="20"/>
        </w:rPr>
        <w:t xml:space="preserve"> 2 ng</w:t>
      </w:r>
      <w:r w:rsidRPr="002315CD">
        <w:rPr>
          <w:szCs w:val="20"/>
        </w:rPr>
        <w:t>ô</w:t>
      </w:r>
      <w:r>
        <w:rPr>
          <w:szCs w:val="20"/>
        </w:rPr>
        <w:t>n ng</w:t>
      </w:r>
      <w:r w:rsidRPr="002315CD">
        <w:rPr>
          <w:szCs w:val="20"/>
        </w:rPr>
        <w:t>ữ</w:t>
      </w:r>
      <w:r>
        <w:rPr>
          <w:szCs w:val="20"/>
        </w:rPr>
        <w:t xml:space="preserve"> ti</w:t>
      </w:r>
      <w:r w:rsidRPr="002315CD">
        <w:rPr>
          <w:szCs w:val="20"/>
        </w:rPr>
        <w:t>ếng</w:t>
      </w:r>
      <w:r>
        <w:rPr>
          <w:szCs w:val="20"/>
        </w:rPr>
        <w:t xml:space="preserve"> Vi</w:t>
      </w:r>
      <w:r w:rsidRPr="002315CD">
        <w:rPr>
          <w:szCs w:val="20"/>
        </w:rPr>
        <w:t>ệt</w:t>
      </w:r>
      <w:r>
        <w:rPr>
          <w:szCs w:val="20"/>
        </w:rPr>
        <w:t xml:space="preserve"> v</w:t>
      </w:r>
      <w:r w:rsidRPr="002315CD">
        <w:rPr>
          <w:szCs w:val="20"/>
        </w:rPr>
        <w:t>à</w:t>
      </w:r>
      <w:r>
        <w:rPr>
          <w:szCs w:val="20"/>
        </w:rPr>
        <w:t xml:space="preserve"> ti</w:t>
      </w:r>
      <w:r w:rsidRPr="002315CD">
        <w:rPr>
          <w:szCs w:val="20"/>
        </w:rPr>
        <w:t>ếng</w:t>
      </w:r>
      <w:r>
        <w:rPr>
          <w:szCs w:val="20"/>
        </w:rPr>
        <w:t xml:space="preserve"> Anh.</w:t>
      </w:r>
    </w:p>
    <w:p w14:paraId="1B204E17" w14:textId="77777777" w:rsidR="00D63716" w:rsidRPr="00664204" w:rsidRDefault="00D63716" w:rsidP="00D63716">
      <w:pPr>
        <w:pStyle w:val="ListParagraph"/>
        <w:numPr>
          <w:ilvl w:val="0"/>
          <w:numId w:val="15"/>
        </w:numPr>
        <w:suppressAutoHyphens/>
        <w:spacing w:before="144" w:after="0" w:line="240" w:lineRule="auto"/>
        <w:jc w:val="both"/>
        <w:rPr>
          <w:b/>
        </w:rPr>
      </w:pPr>
      <w:r>
        <w:rPr>
          <w:b/>
        </w:rPr>
        <w:t>Khu v</w:t>
      </w:r>
      <w:r w:rsidRPr="002315CD">
        <w:rPr>
          <w:b/>
        </w:rPr>
        <w:t>ực</w:t>
      </w:r>
    </w:p>
    <w:p w14:paraId="41608499" w14:textId="77777777" w:rsidR="00D63716" w:rsidRPr="00664204" w:rsidRDefault="00D63716" w:rsidP="00D63716">
      <w:pPr>
        <w:spacing w:after="144"/>
        <w:ind w:left="720"/>
        <w:jc w:val="both"/>
        <w:rPr>
          <w:szCs w:val="20"/>
        </w:rPr>
      </w:pPr>
      <w:r>
        <w:rPr>
          <w:szCs w:val="20"/>
        </w:rPr>
        <w:lastRenderedPageBreak/>
        <w:t>Khu v</w:t>
      </w:r>
      <w:r w:rsidRPr="002315CD">
        <w:rPr>
          <w:szCs w:val="20"/>
        </w:rPr>
        <w:t>ực</w:t>
      </w:r>
      <w:r>
        <w:rPr>
          <w:szCs w:val="20"/>
        </w:rPr>
        <w:t xml:space="preserve"> cho ph</w:t>
      </w:r>
      <w:r w:rsidRPr="002315CD">
        <w:rPr>
          <w:szCs w:val="20"/>
        </w:rPr>
        <w:t>ép</w:t>
      </w:r>
      <w:r>
        <w:rPr>
          <w:szCs w:val="20"/>
        </w:rPr>
        <w:t xml:space="preserve"> ph</w:t>
      </w:r>
      <w:r w:rsidRPr="002315CD">
        <w:rPr>
          <w:szCs w:val="20"/>
        </w:rPr>
        <w:t>â</w:t>
      </w:r>
      <w:r>
        <w:rPr>
          <w:szCs w:val="20"/>
        </w:rPr>
        <w:t>n v</w:t>
      </w:r>
      <w:r w:rsidRPr="002315CD">
        <w:rPr>
          <w:szCs w:val="20"/>
        </w:rPr>
        <w:t>ùng</w:t>
      </w:r>
      <w:r>
        <w:rPr>
          <w:szCs w:val="20"/>
        </w:rPr>
        <w:t xml:space="preserve"> nh</w:t>
      </w:r>
      <w:r w:rsidRPr="002315CD">
        <w:rPr>
          <w:szCs w:val="20"/>
        </w:rPr>
        <w:t>ững</w:t>
      </w:r>
      <w:r>
        <w:rPr>
          <w:szCs w:val="20"/>
        </w:rPr>
        <w:t xml:space="preserve"> ng</w:t>
      </w:r>
      <w:r w:rsidRPr="002315CD">
        <w:rPr>
          <w:szCs w:val="20"/>
        </w:rPr>
        <w:t>ời</w:t>
      </w:r>
      <w:r>
        <w:rPr>
          <w:szCs w:val="20"/>
        </w:rPr>
        <w:t xml:space="preserve"> s</w:t>
      </w:r>
      <w:r w:rsidRPr="002315CD">
        <w:rPr>
          <w:szCs w:val="20"/>
        </w:rPr>
        <w:t>ử</w:t>
      </w:r>
      <w:r>
        <w:rPr>
          <w:szCs w:val="20"/>
        </w:rPr>
        <w:t xml:space="preserve"> d</w:t>
      </w:r>
      <w:r w:rsidRPr="002315CD">
        <w:rPr>
          <w:szCs w:val="20"/>
        </w:rPr>
        <w:t>ụng</w:t>
      </w:r>
      <w:r>
        <w:rPr>
          <w:szCs w:val="20"/>
        </w:rPr>
        <w:t xml:space="preserve"> theo nh</w:t>
      </w:r>
      <w:r w:rsidRPr="002315CD">
        <w:rPr>
          <w:szCs w:val="20"/>
        </w:rPr>
        <w:t>óm</w:t>
      </w:r>
      <w:r>
        <w:rPr>
          <w:szCs w:val="20"/>
        </w:rPr>
        <w:t xml:space="preserve"> v</w:t>
      </w:r>
      <w:r w:rsidRPr="002315CD">
        <w:rPr>
          <w:szCs w:val="20"/>
        </w:rPr>
        <w:t>à</w:t>
      </w:r>
      <w:r>
        <w:rPr>
          <w:szCs w:val="20"/>
        </w:rPr>
        <w:t xml:space="preserve"> </w:t>
      </w:r>
      <w:r w:rsidRPr="002315CD">
        <w:rPr>
          <w:szCs w:val="20"/>
        </w:rPr>
        <w:t>đơn</w:t>
      </w:r>
      <w:r>
        <w:rPr>
          <w:szCs w:val="20"/>
        </w:rPr>
        <w:t xml:space="preserve"> v</w:t>
      </w:r>
      <w:r w:rsidRPr="002315CD">
        <w:rPr>
          <w:szCs w:val="20"/>
        </w:rPr>
        <w:t>ị</w:t>
      </w:r>
      <w:r>
        <w:rPr>
          <w:szCs w:val="20"/>
        </w:rPr>
        <w:t>, , ch</w:t>
      </w:r>
      <w:r w:rsidRPr="00664204">
        <w:rPr>
          <w:szCs w:val="20"/>
        </w:rPr>
        <w:t>ọn</w:t>
      </w:r>
      <w:r>
        <w:rPr>
          <w:szCs w:val="20"/>
        </w:rPr>
        <w:t xml:space="preserve"> k</w:t>
      </w:r>
      <w:r w:rsidRPr="00664204">
        <w:rPr>
          <w:szCs w:val="20"/>
        </w:rPr>
        <w:t>ính</w:t>
      </w:r>
      <w:r>
        <w:rPr>
          <w:szCs w:val="20"/>
        </w:rPr>
        <w:t xml:space="preserve"> l</w:t>
      </w:r>
      <w:r w:rsidRPr="00664204">
        <w:rPr>
          <w:szCs w:val="20"/>
        </w:rPr>
        <w:t>úp</w:t>
      </w:r>
      <w:r>
        <w:rPr>
          <w:szCs w:val="20"/>
        </w:rPr>
        <w:t xml:space="preserve"> </w:t>
      </w:r>
      <w:r w:rsidRPr="00664204">
        <w:rPr>
          <w:szCs w:val="20"/>
        </w:rPr>
        <w:t>để</w:t>
      </w:r>
      <w:r>
        <w:rPr>
          <w:szCs w:val="20"/>
        </w:rPr>
        <w:t xml:space="preserve"> d</w:t>
      </w:r>
      <w:r w:rsidRPr="00664204">
        <w:rPr>
          <w:szCs w:val="20"/>
        </w:rPr>
        <w:t>ễ</w:t>
      </w:r>
      <w:r>
        <w:rPr>
          <w:szCs w:val="20"/>
        </w:rPr>
        <w:t xml:space="preserve"> d</w:t>
      </w:r>
      <w:r w:rsidRPr="00664204">
        <w:rPr>
          <w:szCs w:val="20"/>
        </w:rPr>
        <w:t>àng</w:t>
      </w:r>
      <w:r>
        <w:rPr>
          <w:szCs w:val="20"/>
        </w:rPr>
        <w:t xml:space="preserve"> thao t</w:t>
      </w:r>
      <w:r w:rsidRPr="00664204">
        <w:rPr>
          <w:szCs w:val="20"/>
        </w:rPr>
        <w:t>ác</w:t>
      </w:r>
      <w:r>
        <w:rPr>
          <w:szCs w:val="20"/>
        </w:rPr>
        <w:t xml:space="preserve"> ch</w:t>
      </w:r>
      <w:r w:rsidRPr="00664204">
        <w:rPr>
          <w:szCs w:val="20"/>
        </w:rPr>
        <w:t>ọn</w:t>
      </w:r>
      <w:r>
        <w:rPr>
          <w:szCs w:val="20"/>
        </w:rPr>
        <w:t>.</w:t>
      </w:r>
    </w:p>
    <w:p w14:paraId="2ECBC86C" w14:textId="77777777" w:rsidR="00D63716" w:rsidRPr="00664204" w:rsidRDefault="00D63716" w:rsidP="00D63716">
      <w:pPr>
        <w:pStyle w:val="ListParagraph"/>
        <w:numPr>
          <w:ilvl w:val="0"/>
          <w:numId w:val="15"/>
        </w:numPr>
        <w:suppressAutoHyphens/>
        <w:spacing w:before="144" w:after="0" w:line="240" w:lineRule="auto"/>
        <w:jc w:val="both"/>
        <w:rPr>
          <w:szCs w:val="20"/>
        </w:rPr>
      </w:pPr>
      <w:r>
        <w:rPr>
          <w:b/>
        </w:rPr>
        <w:t>Kho</w:t>
      </w:r>
      <w:r w:rsidRPr="002315CD">
        <w:rPr>
          <w:b/>
        </w:rPr>
        <w:t>á</w:t>
      </w:r>
      <w:r w:rsidRPr="00664204">
        <w:rPr>
          <w:b/>
        </w:rPr>
        <w:t xml:space="preserve"> đăng nhập </w:t>
      </w:r>
    </w:p>
    <w:p w14:paraId="5AD4A981" w14:textId="77777777" w:rsidR="00D63716" w:rsidRPr="002F4041" w:rsidRDefault="00D63716" w:rsidP="00D63716">
      <w:pPr>
        <w:spacing w:after="144"/>
        <w:ind w:left="720"/>
        <w:jc w:val="both"/>
        <w:rPr>
          <w:szCs w:val="20"/>
        </w:rPr>
      </w:pPr>
      <w:r w:rsidRPr="002F4041">
        <w:rPr>
          <w:szCs w:val="20"/>
        </w:rPr>
        <w:t xml:space="preserve">Một </w:t>
      </w:r>
      <w:r>
        <w:rPr>
          <w:szCs w:val="20"/>
        </w:rPr>
        <w:t>ng</w:t>
      </w:r>
      <w:r w:rsidRPr="002315CD">
        <w:rPr>
          <w:szCs w:val="20"/>
        </w:rPr>
        <w:t>ười</w:t>
      </w:r>
      <w:r>
        <w:rPr>
          <w:szCs w:val="20"/>
        </w:rPr>
        <w:t xml:space="preserve"> d</w:t>
      </w:r>
      <w:r w:rsidRPr="002315CD">
        <w:rPr>
          <w:szCs w:val="20"/>
        </w:rPr>
        <w:t>ùng</w:t>
      </w:r>
      <w:r>
        <w:rPr>
          <w:szCs w:val="20"/>
        </w:rPr>
        <w:t xml:space="preserve"> khi k</w:t>
      </w:r>
      <w:r w:rsidRPr="002315CD">
        <w:rPr>
          <w:szCs w:val="20"/>
        </w:rPr>
        <w:t>ích</w:t>
      </w:r>
      <w:r>
        <w:rPr>
          <w:szCs w:val="20"/>
        </w:rPr>
        <w:t xml:space="preserve"> ho</w:t>
      </w:r>
      <w:r w:rsidRPr="002315CD">
        <w:rPr>
          <w:szCs w:val="20"/>
        </w:rPr>
        <w:t>ạt</w:t>
      </w:r>
      <w:r>
        <w:rPr>
          <w:szCs w:val="20"/>
        </w:rPr>
        <w:t xml:space="preserve"> kho</w:t>
      </w:r>
      <w:r w:rsidRPr="002315CD">
        <w:rPr>
          <w:szCs w:val="20"/>
        </w:rPr>
        <w:t>á</w:t>
      </w:r>
      <w:r>
        <w:rPr>
          <w:szCs w:val="20"/>
        </w:rPr>
        <w:t xml:space="preserve"> </w:t>
      </w:r>
      <w:r w:rsidRPr="002315CD">
        <w:rPr>
          <w:szCs w:val="20"/>
        </w:rPr>
        <w:t>đăng</w:t>
      </w:r>
      <w:r>
        <w:rPr>
          <w:szCs w:val="20"/>
        </w:rPr>
        <w:t xml:space="preserve"> nh</w:t>
      </w:r>
      <w:r w:rsidRPr="002315CD">
        <w:rPr>
          <w:szCs w:val="20"/>
        </w:rPr>
        <w:t>ập</w:t>
      </w:r>
      <w:r>
        <w:rPr>
          <w:szCs w:val="20"/>
        </w:rPr>
        <w:t xml:space="preserve"> th</w:t>
      </w:r>
      <w:r w:rsidRPr="002315CD">
        <w:rPr>
          <w:szCs w:val="20"/>
        </w:rPr>
        <w:t>ì</w:t>
      </w:r>
      <w:r>
        <w:rPr>
          <w:szCs w:val="20"/>
        </w:rPr>
        <w:t xml:space="preserve"> s</w:t>
      </w:r>
      <w:r w:rsidRPr="002315CD">
        <w:rPr>
          <w:szCs w:val="20"/>
        </w:rPr>
        <w:t>ẽ</w:t>
      </w:r>
      <w:r>
        <w:rPr>
          <w:szCs w:val="20"/>
        </w:rPr>
        <w:t xml:space="preserve"> kh</w:t>
      </w:r>
      <w:r w:rsidRPr="002315CD">
        <w:rPr>
          <w:szCs w:val="20"/>
        </w:rPr>
        <w:t>ô</w:t>
      </w:r>
      <w:r>
        <w:rPr>
          <w:szCs w:val="20"/>
        </w:rPr>
        <w:t>ng th</w:t>
      </w:r>
      <w:r w:rsidRPr="002315CD">
        <w:rPr>
          <w:szCs w:val="20"/>
        </w:rPr>
        <w:t>ể</w:t>
      </w:r>
      <w:r>
        <w:rPr>
          <w:szCs w:val="20"/>
        </w:rPr>
        <w:t xml:space="preserve"> s</w:t>
      </w:r>
      <w:r w:rsidRPr="002315CD">
        <w:rPr>
          <w:szCs w:val="20"/>
        </w:rPr>
        <w:t>ử</w:t>
      </w:r>
      <w:r>
        <w:rPr>
          <w:szCs w:val="20"/>
        </w:rPr>
        <w:t xml:space="preserve"> d</w:t>
      </w:r>
      <w:r w:rsidRPr="002315CD">
        <w:rPr>
          <w:szCs w:val="20"/>
        </w:rPr>
        <w:t>ụng</w:t>
      </w:r>
      <w:r>
        <w:rPr>
          <w:szCs w:val="20"/>
        </w:rPr>
        <w:t xml:space="preserve"> ch</w:t>
      </w:r>
      <w:r w:rsidRPr="002315CD">
        <w:rPr>
          <w:szCs w:val="20"/>
        </w:rPr>
        <w:t>ức</w:t>
      </w:r>
      <w:r>
        <w:rPr>
          <w:szCs w:val="20"/>
        </w:rPr>
        <w:t xml:space="preserve"> n</w:t>
      </w:r>
      <w:r w:rsidRPr="002315CD">
        <w:rPr>
          <w:szCs w:val="20"/>
        </w:rPr>
        <w:t>ăng</w:t>
      </w:r>
      <w:r>
        <w:rPr>
          <w:szCs w:val="20"/>
        </w:rPr>
        <w:t xml:space="preserve"> </w:t>
      </w:r>
      <w:r w:rsidRPr="002315CD">
        <w:rPr>
          <w:szCs w:val="20"/>
        </w:rPr>
        <w:t>đăng</w:t>
      </w:r>
      <w:r>
        <w:rPr>
          <w:szCs w:val="20"/>
        </w:rPr>
        <w:t xml:space="preserve"> nh</w:t>
      </w:r>
      <w:r w:rsidRPr="002315CD">
        <w:rPr>
          <w:szCs w:val="20"/>
        </w:rPr>
        <w:t>ập</w:t>
      </w:r>
      <w:r>
        <w:rPr>
          <w:szCs w:val="20"/>
        </w:rPr>
        <w:t xml:space="preserve"> </w:t>
      </w:r>
      <w:r w:rsidRPr="002315CD">
        <w:rPr>
          <w:szCs w:val="20"/>
        </w:rPr>
        <w:t>đến</w:t>
      </w:r>
      <w:r>
        <w:rPr>
          <w:szCs w:val="20"/>
        </w:rPr>
        <w:t xml:space="preserve"> khi </w:t>
      </w:r>
      <w:r w:rsidRPr="002315CD">
        <w:rPr>
          <w:szCs w:val="20"/>
        </w:rPr>
        <w:t>được</w:t>
      </w:r>
      <w:r>
        <w:rPr>
          <w:szCs w:val="20"/>
        </w:rPr>
        <w:t xml:space="preserve"> m</w:t>
      </w:r>
      <w:r w:rsidRPr="002315CD">
        <w:rPr>
          <w:szCs w:val="20"/>
        </w:rPr>
        <w:t>ở</w:t>
      </w:r>
      <w:r>
        <w:rPr>
          <w:szCs w:val="20"/>
        </w:rPr>
        <w:t xml:space="preserve"> kho</w:t>
      </w:r>
      <w:r w:rsidRPr="002315CD">
        <w:rPr>
          <w:szCs w:val="20"/>
        </w:rPr>
        <w:t>á</w:t>
      </w:r>
      <w:r>
        <w:rPr>
          <w:szCs w:val="20"/>
        </w:rPr>
        <w:t xml:space="preserve"> </w:t>
      </w:r>
      <w:r w:rsidRPr="002315CD">
        <w:rPr>
          <w:szCs w:val="20"/>
        </w:rPr>
        <w:t>đăng</w:t>
      </w:r>
      <w:r>
        <w:rPr>
          <w:szCs w:val="20"/>
        </w:rPr>
        <w:t xml:space="preserve"> nh</w:t>
      </w:r>
      <w:r w:rsidRPr="002315CD">
        <w:rPr>
          <w:szCs w:val="20"/>
        </w:rPr>
        <w:t>ập</w:t>
      </w:r>
      <w:r>
        <w:rPr>
          <w:szCs w:val="20"/>
        </w:rPr>
        <w:t>.</w:t>
      </w:r>
    </w:p>
    <w:p w14:paraId="2B77A4A3" w14:textId="77777777" w:rsidR="00D63716" w:rsidRPr="00664204" w:rsidRDefault="00D63716" w:rsidP="00D63716">
      <w:pPr>
        <w:pStyle w:val="ListParagraph"/>
        <w:numPr>
          <w:ilvl w:val="0"/>
          <w:numId w:val="15"/>
        </w:numPr>
        <w:suppressAutoHyphens/>
        <w:spacing w:before="144" w:after="0" w:line="240" w:lineRule="auto"/>
        <w:jc w:val="both"/>
        <w:rPr>
          <w:szCs w:val="20"/>
        </w:rPr>
      </w:pPr>
      <w:r>
        <w:rPr>
          <w:b/>
        </w:rPr>
        <w:t>Tr</w:t>
      </w:r>
      <w:r w:rsidRPr="002315CD">
        <w:rPr>
          <w:b/>
        </w:rPr>
        <w:t>ạng</w:t>
      </w:r>
      <w:r>
        <w:rPr>
          <w:b/>
        </w:rPr>
        <w:t xml:space="preserve"> th</w:t>
      </w:r>
      <w:r w:rsidRPr="002315CD">
        <w:rPr>
          <w:b/>
        </w:rPr>
        <w:t>ái</w:t>
      </w:r>
    </w:p>
    <w:p w14:paraId="27F3D4D6" w14:textId="77777777" w:rsidR="00D63716" w:rsidRDefault="00D63716" w:rsidP="00D63716">
      <w:pPr>
        <w:spacing w:after="144"/>
        <w:ind w:firstLine="720"/>
        <w:jc w:val="both"/>
        <w:rPr>
          <w:szCs w:val="20"/>
        </w:rPr>
      </w:pPr>
      <w:r>
        <w:rPr>
          <w:szCs w:val="20"/>
        </w:rPr>
        <w:t>1 – C</w:t>
      </w:r>
      <w:r w:rsidRPr="002315CD">
        <w:rPr>
          <w:szCs w:val="20"/>
        </w:rPr>
        <w:t>òn</w:t>
      </w:r>
      <w:r>
        <w:rPr>
          <w:szCs w:val="20"/>
        </w:rPr>
        <w:t xml:space="preserve"> s</w:t>
      </w:r>
      <w:r w:rsidRPr="002315CD">
        <w:rPr>
          <w:szCs w:val="20"/>
        </w:rPr>
        <w:t>ử</w:t>
      </w:r>
      <w:r>
        <w:rPr>
          <w:szCs w:val="20"/>
        </w:rPr>
        <w:t xml:space="preserve"> d</w:t>
      </w:r>
      <w:r w:rsidRPr="002315CD">
        <w:rPr>
          <w:szCs w:val="20"/>
        </w:rPr>
        <w:t>ụng</w:t>
      </w:r>
      <w:r>
        <w:rPr>
          <w:szCs w:val="20"/>
        </w:rPr>
        <w:t>: ng</w:t>
      </w:r>
      <w:r w:rsidRPr="002315CD">
        <w:rPr>
          <w:szCs w:val="20"/>
        </w:rPr>
        <w:t>ười</w:t>
      </w:r>
      <w:r>
        <w:rPr>
          <w:szCs w:val="20"/>
        </w:rPr>
        <w:t xml:space="preserve"> s</w:t>
      </w:r>
      <w:r w:rsidRPr="002315CD">
        <w:rPr>
          <w:szCs w:val="20"/>
        </w:rPr>
        <w:t>ử</w:t>
      </w:r>
      <w:r>
        <w:rPr>
          <w:szCs w:val="20"/>
        </w:rPr>
        <w:t xml:space="preserve"> d</w:t>
      </w:r>
      <w:r w:rsidRPr="002315CD">
        <w:rPr>
          <w:szCs w:val="20"/>
        </w:rPr>
        <w:t>ụng</w:t>
      </w:r>
      <w:r>
        <w:rPr>
          <w:szCs w:val="20"/>
        </w:rPr>
        <w:t xml:space="preserve"> c</w:t>
      </w:r>
      <w:r w:rsidRPr="002315CD">
        <w:rPr>
          <w:szCs w:val="20"/>
        </w:rPr>
        <w:t>òn</w:t>
      </w:r>
      <w:r>
        <w:rPr>
          <w:szCs w:val="20"/>
        </w:rPr>
        <w:t xml:space="preserve"> ho</w:t>
      </w:r>
      <w:r w:rsidRPr="002315CD">
        <w:rPr>
          <w:szCs w:val="20"/>
        </w:rPr>
        <w:t>ạt</w:t>
      </w:r>
      <w:r>
        <w:rPr>
          <w:szCs w:val="20"/>
        </w:rPr>
        <w:t xml:space="preserve"> </w:t>
      </w:r>
      <w:r w:rsidRPr="002315CD">
        <w:rPr>
          <w:szCs w:val="20"/>
        </w:rPr>
        <w:t>động</w:t>
      </w:r>
      <w:r w:rsidRPr="002F4041">
        <w:rPr>
          <w:szCs w:val="20"/>
        </w:rPr>
        <w:t>.</w:t>
      </w:r>
    </w:p>
    <w:p w14:paraId="5038E47E" w14:textId="77777777" w:rsidR="00D63716" w:rsidRPr="00664204" w:rsidRDefault="00D63716" w:rsidP="00D63716">
      <w:pPr>
        <w:spacing w:after="144"/>
        <w:ind w:firstLine="720"/>
        <w:jc w:val="both"/>
        <w:rPr>
          <w:szCs w:val="20"/>
        </w:rPr>
      </w:pPr>
      <w:r>
        <w:rPr>
          <w:szCs w:val="20"/>
        </w:rPr>
        <w:t>0 – Kh</w:t>
      </w:r>
      <w:r w:rsidRPr="002315CD">
        <w:rPr>
          <w:szCs w:val="20"/>
        </w:rPr>
        <w:t>ô</w:t>
      </w:r>
      <w:r>
        <w:rPr>
          <w:szCs w:val="20"/>
        </w:rPr>
        <w:t>ng s</w:t>
      </w:r>
      <w:r w:rsidRPr="002315CD">
        <w:rPr>
          <w:szCs w:val="20"/>
        </w:rPr>
        <w:t>ử</w:t>
      </w:r>
      <w:r>
        <w:rPr>
          <w:szCs w:val="20"/>
        </w:rPr>
        <w:t xml:space="preserve"> d</w:t>
      </w:r>
      <w:r w:rsidRPr="002315CD">
        <w:rPr>
          <w:szCs w:val="20"/>
        </w:rPr>
        <w:t>ụng</w:t>
      </w:r>
      <w:r>
        <w:rPr>
          <w:szCs w:val="20"/>
        </w:rPr>
        <w:t xml:space="preserve">: </w:t>
      </w:r>
      <w:r w:rsidRPr="002F4041">
        <w:rPr>
          <w:szCs w:val="20"/>
        </w:rPr>
        <w:t xml:space="preserve"> </w:t>
      </w:r>
      <w:r>
        <w:rPr>
          <w:szCs w:val="20"/>
        </w:rPr>
        <w:t>ng</w:t>
      </w:r>
      <w:r w:rsidRPr="002315CD">
        <w:rPr>
          <w:szCs w:val="20"/>
        </w:rPr>
        <w:t>ười</w:t>
      </w:r>
      <w:r>
        <w:rPr>
          <w:szCs w:val="20"/>
        </w:rPr>
        <w:t xml:space="preserve"> s</w:t>
      </w:r>
      <w:r w:rsidRPr="002315CD">
        <w:rPr>
          <w:szCs w:val="20"/>
        </w:rPr>
        <w:t>ử</w:t>
      </w:r>
      <w:r>
        <w:rPr>
          <w:szCs w:val="20"/>
        </w:rPr>
        <w:t xml:space="preserve"> d</w:t>
      </w:r>
      <w:r w:rsidRPr="002315CD">
        <w:rPr>
          <w:szCs w:val="20"/>
        </w:rPr>
        <w:t>ụng</w:t>
      </w:r>
      <w:r>
        <w:rPr>
          <w:szCs w:val="20"/>
        </w:rPr>
        <w:t xml:space="preserve"> kh</w:t>
      </w:r>
      <w:r w:rsidRPr="002315CD">
        <w:rPr>
          <w:szCs w:val="20"/>
        </w:rPr>
        <w:t>ô</w:t>
      </w:r>
      <w:r>
        <w:rPr>
          <w:szCs w:val="20"/>
        </w:rPr>
        <w:t>ng c</w:t>
      </w:r>
      <w:r w:rsidRPr="002315CD">
        <w:rPr>
          <w:szCs w:val="20"/>
        </w:rPr>
        <w:t>òn</w:t>
      </w:r>
      <w:r>
        <w:rPr>
          <w:szCs w:val="20"/>
        </w:rPr>
        <w:t xml:space="preserve"> ho</w:t>
      </w:r>
      <w:r w:rsidRPr="002315CD">
        <w:rPr>
          <w:szCs w:val="20"/>
        </w:rPr>
        <w:t>ạt</w:t>
      </w:r>
      <w:r>
        <w:rPr>
          <w:szCs w:val="20"/>
        </w:rPr>
        <w:t xml:space="preserve"> </w:t>
      </w:r>
      <w:r w:rsidRPr="002315CD">
        <w:rPr>
          <w:szCs w:val="20"/>
        </w:rPr>
        <w:t>động</w:t>
      </w:r>
      <w:r>
        <w:rPr>
          <w:szCs w:val="20"/>
        </w:rPr>
        <w:t>.</w:t>
      </w:r>
    </w:p>
    <w:p w14:paraId="31A28BF1" w14:textId="77777777" w:rsidR="00D63716" w:rsidRPr="00664204" w:rsidRDefault="00D63716" w:rsidP="00D63716">
      <w:pPr>
        <w:spacing w:after="144"/>
        <w:jc w:val="both"/>
        <w:rPr>
          <w:b/>
          <w:bCs/>
          <w:i/>
          <w:color w:val="FF0000"/>
          <w:szCs w:val="20"/>
        </w:rPr>
      </w:pPr>
      <w:r w:rsidRPr="00664204">
        <w:rPr>
          <w:b/>
          <w:bCs/>
          <w:i/>
          <w:color w:val="FF0000"/>
          <w:szCs w:val="20"/>
        </w:rPr>
        <w:t xml:space="preserve">Chú ý: </w:t>
      </w:r>
    </w:p>
    <w:p w14:paraId="43DF720B" w14:textId="77777777" w:rsidR="00D63716" w:rsidRPr="002F4041" w:rsidRDefault="00D63716" w:rsidP="00D63716">
      <w:pPr>
        <w:spacing w:after="144"/>
        <w:jc w:val="both"/>
        <w:rPr>
          <w:i/>
          <w:szCs w:val="20"/>
        </w:rPr>
      </w:pPr>
      <w:r w:rsidRPr="002F4041">
        <w:rPr>
          <w:i/>
          <w:szCs w:val="20"/>
        </w:rPr>
        <w:t>“Người quản trị” là người dùng duy nhất được phép đổi tên. Ngưởi dùng thông thường không được phép sửa tên đăng nhập, chỉ được phép đổi mật khẩu.</w:t>
      </w:r>
    </w:p>
    <w:p w14:paraId="6E26F380" w14:textId="77777777" w:rsidR="00D63716" w:rsidRPr="00456825" w:rsidRDefault="00D63716" w:rsidP="00D63716"/>
    <w:p w14:paraId="675857BB" w14:textId="77777777" w:rsidR="00D63716" w:rsidRPr="00F0349A" w:rsidRDefault="00D63716" w:rsidP="00D63716">
      <w:pPr>
        <w:pStyle w:val="Heading3"/>
        <w:rPr>
          <w:rStyle w:val="Strong"/>
          <w:b/>
          <w:bCs w:val="0"/>
        </w:rPr>
      </w:pPr>
      <w:bookmarkStart w:id="31" w:name="_Toc154670927"/>
      <w:r>
        <w:rPr>
          <w:rStyle w:val="Strong"/>
          <w:b/>
        </w:rPr>
        <w:t>H</w:t>
      </w:r>
      <w:r w:rsidRPr="00456825">
        <w:rPr>
          <w:rStyle w:val="Strong"/>
          <w:b/>
        </w:rPr>
        <w:t>ướng</w:t>
      </w:r>
      <w:r>
        <w:rPr>
          <w:rStyle w:val="Strong"/>
          <w:b/>
        </w:rPr>
        <w:t xml:space="preserve"> d</w:t>
      </w:r>
      <w:r w:rsidRPr="00456825">
        <w:rPr>
          <w:rStyle w:val="Strong"/>
          <w:b/>
        </w:rPr>
        <w:t>ẫn</w:t>
      </w:r>
      <w:r>
        <w:rPr>
          <w:rStyle w:val="Strong"/>
          <w:b/>
        </w:rPr>
        <w:t xml:space="preserve"> k</w:t>
      </w:r>
      <w:r w:rsidRPr="00F0349A">
        <w:rPr>
          <w:rStyle w:val="Strong"/>
          <w:b/>
        </w:rPr>
        <w:t>hai báo người sử dụng và phân quyền truy cập</w:t>
      </w:r>
      <w:bookmarkEnd w:id="31"/>
    </w:p>
    <w:p w14:paraId="432A7FDE" w14:textId="77777777" w:rsidR="00D63716" w:rsidRPr="00F0349A" w:rsidRDefault="00D63716" w:rsidP="00D63716">
      <w:r w:rsidRPr="00F0349A">
        <w:rPr>
          <w:rStyle w:val="Strong"/>
          <w:rFonts w:cs="Arial"/>
          <w:color w:val="333333"/>
        </w:rPr>
        <w:t>Hướng dẫn nhanh</w:t>
      </w:r>
    </w:p>
    <w:p w14:paraId="507846CF" w14:textId="77777777" w:rsidR="00D63716" w:rsidRPr="00F0349A" w:rsidRDefault="00D63716" w:rsidP="00D63716">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Sau khi thêm thông tin nhân sự mới thành công, thì đến bước cấp quyền.</w:t>
      </w:r>
    </w:p>
    <w:p w14:paraId="314140E7" w14:textId="77777777" w:rsidR="00D63716" w:rsidRPr="00F0349A" w:rsidRDefault="00D63716" w:rsidP="00D63716">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Danh sách chức năng hiển thị phía bên trái màn hình &gt; Chọn </w:t>
      </w:r>
      <w:r w:rsidRPr="00F0349A">
        <w:rPr>
          <w:rFonts w:eastAsia="Times New Roman" w:cs="Arial"/>
          <w:b/>
          <w:bCs/>
          <w:color w:val="333333"/>
          <w:kern w:val="0"/>
          <w14:ligatures w14:val="none"/>
        </w:rPr>
        <w:t>Hệ thống</w:t>
      </w:r>
      <w:r w:rsidRPr="00F0349A">
        <w:rPr>
          <w:rFonts w:eastAsia="Times New Roman" w:cs="Arial"/>
          <w:color w:val="333333"/>
          <w:kern w:val="0"/>
          <w14:ligatures w14:val="none"/>
        </w:rPr>
        <w:t>.</w:t>
      </w:r>
    </w:p>
    <w:p w14:paraId="2F639F42" w14:textId="77777777" w:rsidR="00D63716" w:rsidRPr="00F0349A" w:rsidRDefault="00D63716" w:rsidP="00D63716">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Chọn </w:t>
      </w:r>
      <w:r w:rsidRPr="00F0349A">
        <w:rPr>
          <w:rFonts w:eastAsia="Times New Roman" w:cs="Arial"/>
          <w:b/>
          <w:bCs/>
          <w:color w:val="333333"/>
          <w:kern w:val="0"/>
          <w14:ligatures w14:val="none"/>
        </w:rPr>
        <w:t>Người sử dụng</w:t>
      </w:r>
      <w:r w:rsidRPr="00F0349A">
        <w:rPr>
          <w:rFonts w:eastAsia="Times New Roman" w:cs="Arial"/>
          <w:color w:val="333333"/>
          <w:kern w:val="0"/>
          <w14:ligatures w14:val="none"/>
        </w:rPr>
        <w:t>.</w:t>
      </w:r>
    </w:p>
    <w:p w14:paraId="1BE16971" w14:textId="5A2216AE" w:rsidR="00D63716" w:rsidRPr="00F0349A" w:rsidRDefault="00D63716" w:rsidP="00D63716">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Chọn </w:t>
      </w:r>
      <w:r w:rsidRPr="00F0349A">
        <w:rPr>
          <w:rFonts w:eastAsia="Times New Roman" w:cs="Arial"/>
          <w:b/>
          <w:bCs/>
          <w:color w:val="333333"/>
          <w:kern w:val="0"/>
          <w14:ligatures w14:val="none"/>
        </w:rPr>
        <w:t>Khai báo người sử dụng và phân quyền truy cập</w:t>
      </w:r>
      <w:r w:rsidR="00136EE2">
        <w:rPr>
          <w:rFonts w:eastAsia="Times New Roman" w:cs="Arial"/>
          <w:b/>
          <w:bCs/>
          <w:color w:val="333333"/>
          <w:kern w:val="0"/>
          <w14:ligatures w14:val="none"/>
        </w:rPr>
        <w:t xml:space="preserve"> nhân viên</w:t>
      </w:r>
      <w:r w:rsidRPr="00F0349A">
        <w:rPr>
          <w:rFonts w:eastAsia="Times New Roman" w:cs="Arial"/>
          <w:color w:val="333333"/>
          <w:kern w:val="0"/>
          <w14:ligatures w14:val="none"/>
        </w:rPr>
        <w:t>.</w:t>
      </w:r>
    </w:p>
    <w:p w14:paraId="3196CBF3" w14:textId="77777777" w:rsidR="00D63716" w:rsidRPr="00F0349A" w:rsidRDefault="00D63716" w:rsidP="00D63716">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Thêm quyền cho nhân viên mới, chọn </w:t>
      </w:r>
      <w:r w:rsidRPr="00F0349A">
        <w:rPr>
          <w:rFonts w:eastAsia="Times New Roman" w:cs="Arial"/>
          <w:b/>
          <w:bCs/>
          <w:color w:val="333333"/>
          <w:kern w:val="0"/>
          <w14:ligatures w14:val="none"/>
        </w:rPr>
        <w:t>Thêm</w:t>
      </w:r>
      <w:r w:rsidRPr="00F0349A">
        <w:rPr>
          <w:rFonts w:eastAsia="Times New Roman" w:cs="Arial"/>
          <w:color w:val="333333"/>
          <w:kern w:val="0"/>
          <w14:ligatures w14:val="none"/>
        </w:rPr>
        <w:t>.</w:t>
      </w:r>
    </w:p>
    <w:p w14:paraId="011AF017" w14:textId="77777777" w:rsidR="00D63716" w:rsidRPr="00F0349A" w:rsidRDefault="00D63716" w:rsidP="00D63716">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Nhập thông tin nhân viên mới trong Thêm thông tin người sử dụng, chọn </w:t>
      </w:r>
      <w:r w:rsidRPr="00F0349A">
        <w:rPr>
          <w:rFonts w:eastAsia="Times New Roman" w:cs="Arial"/>
          <w:b/>
          <w:bCs/>
          <w:color w:val="333333"/>
          <w:kern w:val="0"/>
          <w14:ligatures w14:val="none"/>
        </w:rPr>
        <w:t>Nhận</w:t>
      </w:r>
      <w:r w:rsidRPr="00F0349A">
        <w:rPr>
          <w:rFonts w:eastAsia="Times New Roman" w:cs="Arial"/>
          <w:color w:val="333333"/>
          <w:kern w:val="0"/>
          <w14:ligatures w14:val="none"/>
        </w:rPr>
        <w:t xml:space="preserve"> để thêm mới sau khi nhập đầy đủ thông tin, chọn </w:t>
      </w:r>
      <w:r w:rsidRPr="00F0349A">
        <w:rPr>
          <w:rFonts w:eastAsia="Times New Roman" w:cs="Arial"/>
          <w:b/>
          <w:bCs/>
          <w:color w:val="333333"/>
          <w:kern w:val="0"/>
          <w14:ligatures w14:val="none"/>
        </w:rPr>
        <w:t>Huỷ</w:t>
      </w:r>
      <w:r w:rsidRPr="00F0349A">
        <w:rPr>
          <w:rFonts w:eastAsia="Times New Roman" w:cs="Arial"/>
          <w:color w:val="333333"/>
          <w:kern w:val="0"/>
          <w14:ligatures w14:val="none"/>
        </w:rPr>
        <w:t xml:space="preserve"> để huỷ lệnh thêm.</w:t>
      </w:r>
    </w:p>
    <w:p w14:paraId="0179486C" w14:textId="77777777" w:rsidR="00D63716" w:rsidRPr="00F0349A" w:rsidRDefault="00D63716" w:rsidP="00D63716">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Sửa khai báo người sử dụng, di chuyển chuột và nhấn vào dòng nhân viên &gt; Chọn </w:t>
      </w:r>
      <w:r w:rsidRPr="00F0349A">
        <w:rPr>
          <w:rFonts w:eastAsia="Times New Roman" w:cs="Arial"/>
          <w:b/>
          <w:bCs/>
          <w:color w:val="333333"/>
          <w:kern w:val="0"/>
          <w14:ligatures w14:val="none"/>
        </w:rPr>
        <w:t>Sửa</w:t>
      </w:r>
      <w:r w:rsidRPr="00F0349A">
        <w:rPr>
          <w:rFonts w:eastAsia="Times New Roman" w:cs="Arial"/>
          <w:color w:val="333333"/>
          <w:kern w:val="0"/>
          <w14:ligatures w14:val="none"/>
        </w:rPr>
        <w:t>.</w:t>
      </w:r>
    </w:p>
    <w:p w14:paraId="24DC1534" w14:textId="77777777" w:rsidR="00D63716" w:rsidRPr="00F0349A" w:rsidRDefault="00D63716" w:rsidP="00D63716">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Chỉnh sửa thông tin nhân viên trong Thông tin nhân viên &gt; Chọn </w:t>
      </w:r>
      <w:r w:rsidRPr="00F0349A">
        <w:rPr>
          <w:rFonts w:eastAsia="Times New Roman" w:cs="Arial"/>
          <w:b/>
          <w:bCs/>
          <w:color w:val="333333"/>
          <w:kern w:val="0"/>
          <w14:ligatures w14:val="none"/>
        </w:rPr>
        <w:t>Nhận</w:t>
      </w:r>
      <w:r w:rsidRPr="00F0349A">
        <w:rPr>
          <w:rFonts w:eastAsia="Times New Roman" w:cs="Arial"/>
          <w:color w:val="333333"/>
          <w:kern w:val="0"/>
          <w14:ligatures w14:val="none"/>
        </w:rPr>
        <w:t xml:space="preserve"> để thông tin được sửa, chọn </w:t>
      </w:r>
      <w:r w:rsidRPr="00F0349A">
        <w:rPr>
          <w:rFonts w:eastAsia="Times New Roman" w:cs="Arial"/>
          <w:b/>
          <w:bCs/>
          <w:color w:val="333333"/>
          <w:kern w:val="0"/>
          <w14:ligatures w14:val="none"/>
        </w:rPr>
        <w:t>Huỷ</w:t>
      </w:r>
      <w:r w:rsidRPr="00F0349A">
        <w:rPr>
          <w:rFonts w:eastAsia="Times New Roman" w:cs="Arial"/>
          <w:color w:val="333333"/>
          <w:kern w:val="0"/>
          <w14:ligatures w14:val="none"/>
        </w:rPr>
        <w:t xml:space="preserve"> để huỷ lệnh sửa.</w:t>
      </w:r>
    </w:p>
    <w:p w14:paraId="2A26332F" w14:textId="77777777" w:rsidR="00D63716" w:rsidRPr="00F0349A" w:rsidRDefault="00D63716" w:rsidP="00D63716">
      <w:r w:rsidRPr="00F0349A">
        <w:rPr>
          <w:rStyle w:val="Strong"/>
          <w:rFonts w:cs="Arial"/>
          <w:color w:val="333333"/>
        </w:rPr>
        <w:t>Hướng dẫn chi tiết</w:t>
      </w:r>
    </w:p>
    <w:p w14:paraId="1686619D" w14:textId="2157B055" w:rsidR="00D63716" w:rsidRDefault="00D63716" w:rsidP="00D63716">
      <w:pPr>
        <w:pStyle w:val="NormalWeb"/>
        <w:spacing w:before="0" w:beforeAutospacing="0" w:after="0" w:afterAutospacing="0" w:line="420" w:lineRule="atLeast"/>
        <w:rPr>
          <w:rFonts w:ascii="Arial" w:hAnsi="Arial" w:cs="Arial"/>
          <w:color w:val="333333"/>
          <w:sz w:val="22"/>
          <w:szCs w:val="22"/>
        </w:rPr>
      </w:pPr>
      <w:r w:rsidRPr="00F0349A">
        <w:rPr>
          <w:rStyle w:val="Strong"/>
          <w:rFonts w:ascii="Arial" w:hAnsi="Arial" w:cs="Arial"/>
          <w:color w:val="333333"/>
          <w:sz w:val="22"/>
          <w:szCs w:val="22"/>
        </w:rPr>
        <w:t xml:space="preserve">Bước 1: Thêm </w:t>
      </w:r>
      <w:r w:rsidRPr="00F0349A">
        <w:rPr>
          <w:rStyle w:val="Strong"/>
          <w:rFonts w:ascii="Arial" w:hAnsi="Arial" w:cs="Arial"/>
          <w:b w:val="0"/>
          <w:bCs w:val="0"/>
          <w:color w:val="333333"/>
          <w:sz w:val="22"/>
          <w:szCs w:val="22"/>
        </w:rPr>
        <w:t>khai báo người sử dụng</w:t>
      </w:r>
      <w:r w:rsidRPr="00F0349A">
        <w:rPr>
          <w:rStyle w:val="Strong"/>
          <w:rFonts w:ascii="Arial" w:hAnsi="Arial" w:cs="Arial"/>
          <w:color w:val="333333"/>
          <w:sz w:val="22"/>
          <w:szCs w:val="22"/>
        </w:rPr>
        <w:t xml:space="preserve">: </w:t>
      </w:r>
      <w:r w:rsidRPr="00F0349A">
        <w:rPr>
          <w:rStyle w:val="Strong"/>
          <w:rFonts w:ascii="Arial" w:hAnsi="Arial" w:cs="Arial"/>
          <w:b w:val="0"/>
          <w:bCs w:val="0"/>
          <w:color w:val="333333"/>
          <w:sz w:val="22"/>
          <w:szCs w:val="22"/>
        </w:rPr>
        <w:t xml:space="preserve">Trên thanh chức năng chọn </w:t>
      </w:r>
      <w:r w:rsidRPr="00F0349A">
        <w:rPr>
          <w:rFonts w:ascii="Arial" w:hAnsi="Arial" w:cs="Arial"/>
          <w:b/>
          <w:bCs/>
          <w:color w:val="333333"/>
          <w:sz w:val="22"/>
          <w:szCs w:val="22"/>
        </w:rPr>
        <w:t>Hệ thống</w:t>
      </w:r>
      <w:r w:rsidRPr="00F0349A">
        <w:rPr>
          <w:rFonts w:ascii="Arial" w:hAnsi="Arial" w:cs="Arial"/>
          <w:color w:val="333333"/>
          <w:sz w:val="22"/>
          <w:szCs w:val="22"/>
        </w:rPr>
        <w:t xml:space="preserve"> &gt; Chọn </w:t>
      </w:r>
      <w:r w:rsidRPr="00F0349A">
        <w:rPr>
          <w:rFonts w:ascii="Arial" w:hAnsi="Arial" w:cs="Arial"/>
          <w:b/>
          <w:bCs/>
          <w:color w:val="333333"/>
          <w:sz w:val="22"/>
          <w:szCs w:val="22"/>
        </w:rPr>
        <w:t xml:space="preserve">Người sử dụng </w:t>
      </w:r>
      <w:r w:rsidRPr="00F0349A">
        <w:rPr>
          <w:rFonts w:ascii="Arial" w:hAnsi="Arial" w:cs="Arial"/>
          <w:color w:val="333333"/>
          <w:sz w:val="22"/>
          <w:szCs w:val="22"/>
        </w:rPr>
        <w:t xml:space="preserve">&gt; Chọn </w:t>
      </w:r>
      <w:r w:rsidRPr="00F0349A">
        <w:rPr>
          <w:rFonts w:ascii="Arial" w:hAnsi="Arial" w:cs="Arial"/>
          <w:b/>
          <w:bCs/>
          <w:color w:val="333333"/>
          <w:sz w:val="22"/>
          <w:szCs w:val="22"/>
        </w:rPr>
        <w:t>Khai báo người sử dụng và phân quyền truy cập</w:t>
      </w:r>
      <w:r w:rsidR="00136EE2">
        <w:rPr>
          <w:rFonts w:ascii="Arial" w:hAnsi="Arial" w:cs="Arial"/>
          <w:b/>
          <w:bCs/>
          <w:color w:val="333333"/>
          <w:sz w:val="22"/>
          <w:szCs w:val="22"/>
        </w:rPr>
        <w:t xml:space="preserve"> nhân viên</w:t>
      </w:r>
      <w:r w:rsidRPr="00F0349A">
        <w:rPr>
          <w:rFonts w:ascii="Arial" w:hAnsi="Arial" w:cs="Arial"/>
          <w:b/>
          <w:bCs/>
          <w:color w:val="333333"/>
          <w:sz w:val="22"/>
          <w:szCs w:val="22"/>
        </w:rPr>
        <w:t xml:space="preserve"> </w:t>
      </w:r>
      <w:r w:rsidRPr="00F0349A">
        <w:rPr>
          <w:rFonts w:ascii="Arial" w:hAnsi="Arial" w:cs="Arial"/>
          <w:color w:val="333333"/>
          <w:sz w:val="22"/>
          <w:szCs w:val="22"/>
        </w:rPr>
        <w:t>&gt;</w:t>
      </w:r>
      <w:r w:rsidRPr="00F0349A">
        <w:rPr>
          <w:rFonts w:ascii="Arial" w:hAnsi="Arial" w:cs="Arial"/>
          <w:b/>
          <w:bCs/>
          <w:color w:val="333333"/>
          <w:sz w:val="22"/>
          <w:szCs w:val="22"/>
        </w:rPr>
        <w:t xml:space="preserve"> </w:t>
      </w:r>
      <w:r w:rsidRPr="00F0349A">
        <w:rPr>
          <w:rFonts w:ascii="Arial" w:hAnsi="Arial" w:cs="Arial"/>
          <w:color w:val="333333"/>
          <w:sz w:val="22"/>
          <w:szCs w:val="22"/>
        </w:rPr>
        <w:t xml:space="preserve">Chọn </w:t>
      </w:r>
      <w:r w:rsidRPr="00F0349A">
        <w:rPr>
          <w:rFonts w:ascii="Arial" w:hAnsi="Arial" w:cs="Arial"/>
          <w:b/>
          <w:bCs/>
          <w:color w:val="333333"/>
          <w:sz w:val="22"/>
          <w:szCs w:val="22"/>
        </w:rPr>
        <w:t>Thêm</w:t>
      </w:r>
      <w:r w:rsidRPr="00F0349A">
        <w:rPr>
          <w:rFonts w:ascii="Arial" w:hAnsi="Arial" w:cs="Arial"/>
          <w:color w:val="333333"/>
          <w:sz w:val="22"/>
          <w:szCs w:val="22"/>
        </w:rPr>
        <w:t>.</w:t>
      </w:r>
    </w:p>
    <w:p w14:paraId="3C5B8376" w14:textId="77777777" w:rsidR="00D63716" w:rsidRDefault="00D63716" w:rsidP="00D63716">
      <w:pPr>
        <w:rPr>
          <w:rFonts w:eastAsia="Times New Roman" w:cs="Arial"/>
          <w:color w:val="333333"/>
          <w:kern w:val="0"/>
          <w14:ligatures w14:val="none"/>
        </w:rPr>
      </w:pPr>
    </w:p>
    <w:p w14:paraId="6C587190" w14:textId="02C76D24" w:rsidR="00D63716" w:rsidRPr="000326EC" w:rsidRDefault="00136EE2" w:rsidP="000326EC">
      <w:pPr>
        <w:tabs>
          <w:tab w:val="left" w:pos="1515"/>
        </w:tabs>
        <w:jc w:val="center"/>
      </w:pPr>
      <w:r>
        <w:rPr>
          <w:noProof/>
        </w:rPr>
        <w:lastRenderedPageBreak/>
        <w:drawing>
          <wp:inline distT="0" distB="0" distL="0" distR="0" wp14:anchorId="063FB6A4" wp14:editId="554E57CA">
            <wp:extent cx="4180952" cy="7961905"/>
            <wp:effectExtent l="0" t="0" r="0" b="1270"/>
            <wp:docPr id="815157309" name="Picture 815157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73436" name=""/>
                    <pic:cNvPicPr/>
                  </pic:nvPicPr>
                  <pic:blipFill>
                    <a:blip r:embed="rId22"/>
                    <a:stretch>
                      <a:fillRect/>
                    </a:stretch>
                  </pic:blipFill>
                  <pic:spPr>
                    <a:xfrm>
                      <a:off x="0" y="0"/>
                      <a:ext cx="4180952" cy="7961905"/>
                    </a:xfrm>
                    <a:prstGeom prst="rect">
                      <a:avLst/>
                    </a:prstGeom>
                  </pic:spPr>
                </pic:pic>
              </a:graphicData>
            </a:graphic>
          </wp:inline>
        </w:drawing>
      </w:r>
    </w:p>
    <w:p w14:paraId="33DAB40D" w14:textId="2B338249" w:rsidR="000326EC" w:rsidRPr="00F0349A" w:rsidRDefault="00C06FE9" w:rsidP="00C06FE9">
      <w:pPr>
        <w:jc w:val="center"/>
        <w:rPr>
          <w:rFonts w:cs="Arial"/>
          <w:noProof/>
        </w:rPr>
      </w:pPr>
      <w:r>
        <w:rPr>
          <w:noProof/>
        </w:rPr>
        <w:lastRenderedPageBreak/>
        <w:drawing>
          <wp:inline distT="0" distB="0" distL="0" distR="0" wp14:anchorId="721A040E" wp14:editId="39264305">
            <wp:extent cx="5731510" cy="1605280"/>
            <wp:effectExtent l="0" t="0" r="2540" b="0"/>
            <wp:docPr id="641880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80308" name=""/>
                    <pic:cNvPicPr/>
                  </pic:nvPicPr>
                  <pic:blipFill>
                    <a:blip r:embed="rId23"/>
                    <a:stretch>
                      <a:fillRect/>
                    </a:stretch>
                  </pic:blipFill>
                  <pic:spPr>
                    <a:xfrm>
                      <a:off x="0" y="0"/>
                      <a:ext cx="5731510" cy="1605280"/>
                    </a:xfrm>
                    <a:prstGeom prst="rect">
                      <a:avLst/>
                    </a:prstGeom>
                  </pic:spPr>
                </pic:pic>
              </a:graphicData>
            </a:graphic>
          </wp:inline>
        </w:drawing>
      </w:r>
    </w:p>
    <w:p w14:paraId="1809900F" w14:textId="77777777" w:rsidR="00D63716" w:rsidRPr="00F0349A" w:rsidRDefault="00D63716" w:rsidP="00D63716">
      <w:pPr>
        <w:tabs>
          <w:tab w:val="left" w:pos="6780"/>
        </w:tabs>
        <w:rPr>
          <w:rFonts w:cs="Arial"/>
          <w:color w:val="333333"/>
        </w:rPr>
      </w:pPr>
      <w:r w:rsidRPr="00F0349A">
        <w:rPr>
          <w:rStyle w:val="Strong"/>
          <w:rFonts w:cs="Arial"/>
          <w:color w:val="333333"/>
        </w:rPr>
        <w:t xml:space="preserve">Bước 2: </w:t>
      </w:r>
      <w:r w:rsidRPr="00F0349A">
        <w:rPr>
          <w:rFonts w:eastAsia="Times New Roman" w:cs="Arial"/>
          <w:color w:val="333333"/>
          <w:kern w:val="0"/>
          <w14:ligatures w14:val="none"/>
        </w:rPr>
        <w:t>Nhập thông tin nhân viên trong Form Thêm thông tin người sử dụng</w:t>
      </w:r>
      <w:r w:rsidRPr="00F0349A">
        <w:rPr>
          <w:rFonts w:cs="Arial"/>
          <w:color w:val="333333"/>
        </w:rPr>
        <w:t>.</w:t>
      </w:r>
    </w:p>
    <w:p w14:paraId="41E854E8" w14:textId="4CCDEEAA" w:rsidR="00D63716" w:rsidRPr="00F0349A" w:rsidRDefault="000326EC" w:rsidP="00D63716">
      <w:pPr>
        <w:tabs>
          <w:tab w:val="left" w:pos="6780"/>
        </w:tabs>
        <w:jc w:val="center"/>
        <w:rPr>
          <w:rFonts w:cs="Arial"/>
          <w:color w:val="333333"/>
        </w:rPr>
      </w:pPr>
      <w:r>
        <w:rPr>
          <w:noProof/>
        </w:rPr>
        <w:drawing>
          <wp:inline distT="0" distB="0" distL="0" distR="0" wp14:anchorId="1349D8CF" wp14:editId="130F4A01">
            <wp:extent cx="4942857" cy="4895238"/>
            <wp:effectExtent l="0" t="0" r="0" b="635"/>
            <wp:docPr id="92369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9851" name=""/>
                    <pic:cNvPicPr/>
                  </pic:nvPicPr>
                  <pic:blipFill>
                    <a:blip r:embed="rId24"/>
                    <a:stretch>
                      <a:fillRect/>
                    </a:stretch>
                  </pic:blipFill>
                  <pic:spPr>
                    <a:xfrm>
                      <a:off x="0" y="0"/>
                      <a:ext cx="4942857" cy="4895238"/>
                    </a:xfrm>
                    <a:prstGeom prst="rect">
                      <a:avLst/>
                    </a:prstGeom>
                  </pic:spPr>
                </pic:pic>
              </a:graphicData>
            </a:graphic>
          </wp:inline>
        </w:drawing>
      </w:r>
    </w:p>
    <w:p w14:paraId="090E30BC" w14:textId="77777777" w:rsidR="00D63716" w:rsidRPr="00F0349A" w:rsidRDefault="00D63716" w:rsidP="00D63716">
      <w:pPr>
        <w:pStyle w:val="NormalWeb"/>
        <w:spacing w:before="0" w:beforeAutospacing="0" w:after="0" w:afterAutospacing="0" w:line="420" w:lineRule="atLeast"/>
        <w:rPr>
          <w:rFonts w:ascii="Arial" w:hAnsi="Arial" w:cs="Arial"/>
          <w:color w:val="333333"/>
          <w:sz w:val="22"/>
          <w:szCs w:val="22"/>
        </w:rPr>
      </w:pPr>
      <w:r w:rsidRPr="00F0349A">
        <w:rPr>
          <w:rStyle w:val="Strong"/>
          <w:rFonts w:ascii="Arial" w:hAnsi="Arial" w:cs="Arial"/>
          <w:color w:val="333333"/>
          <w:sz w:val="22"/>
          <w:szCs w:val="22"/>
        </w:rPr>
        <w:t xml:space="preserve">Bước 3: </w:t>
      </w:r>
      <w:r w:rsidRPr="00F0349A">
        <w:rPr>
          <w:rStyle w:val="Strong"/>
          <w:rFonts w:ascii="Arial" w:hAnsi="Arial" w:cs="Arial"/>
          <w:b w:val="0"/>
          <w:bCs w:val="0"/>
          <w:color w:val="333333"/>
          <w:sz w:val="22"/>
          <w:szCs w:val="22"/>
        </w:rPr>
        <w:t xml:space="preserve">Chọn </w:t>
      </w:r>
      <w:r w:rsidRPr="00F0349A">
        <w:rPr>
          <w:rStyle w:val="Strong"/>
          <w:rFonts w:ascii="Arial" w:hAnsi="Arial" w:cs="Arial"/>
          <w:color w:val="333333"/>
          <w:sz w:val="22"/>
          <w:szCs w:val="22"/>
        </w:rPr>
        <w:t>Nhận(trái)</w:t>
      </w:r>
      <w:r w:rsidRPr="00F0349A">
        <w:rPr>
          <w:rStyle w:val="Strong"/>
          <w:rFonts w:ascii="Arial" w:hAnsi="Arial" w:cs="Arial"/>
          <w:b w:val="0"/>
          <w:bCs w:val="0"/>
          <w:color w:val="333333"/>
          <w:sz w:val="22"/>
          <w:szCs w:val="22"/>
        </w:rPr>
        <w:t xml:space="preserve"> để lưu hoặc </w:t>
      </w:r>
      <w:r w:rsidRPr="00F0349A">
        <w:rPr>
          <w:rStyle w:val="Strong"/>
          <w:rFonts w:ascii="Arial" w:hAnsi="Arial" w:cs="Arial"/>
          <w:color w:val="333333"/>
          <w:sz w:val="22"/>
          <w:szCs w:val="22"/>
        </w:rPr>
        <w:t>Huỷ(phải)</w:t>
      </w:r>
      <w:r w:rsidRPr="00F0349A">
        <w:rPr>
          <w:rStyle w:val="Strong"/>
          <w:rFonts w:ascii="Arial" w:hAnsi="Arial" w:cs="Arial"/>
          <w:b w:val="0"/>
          <w:bCs w:val="0"/>
          <w:color w:val="333333"/>
          <w:sz w:val="22"/>
          <w:szCs w:val="22"/>
        </w:rPr>
        <w:t xml:space="preserve"> để huỷ lệnh thêm.</w:t>
      </w:r>
    </w:p>
    <w:p w14:paraId="007057B8" w14:textId="77777777" w:rsidR="00D63716" w:rsidRPr="00F0349A" w:rsidRDefault="00D63716" w:rsidP="00D63716">
      <w:pPr>
        <w:jc w:val="center"/>
        <w:rPr>
          <w:rFonts w:cs="Arial"/>
          <w:noProof/>
        </w:rPr>
      </w:pPr>
      <w:r w:rsidRPr="00F0349A">
        <w:rPr>
          <w:rFonts w:cs="Arial"/>
          <w:noProof/>
        </w:rPr>
        <w:drawing>
          <wp:inline distT="0" distB="0" distL="0" distR="0" wp14:anchorId="4CB7EBE0" wp14:editId="46E0C951">
            <wp:extent cx="2485714" cy="523810"/>
            <wp:effectExtent l="0" t="0" r="0" b="0"/>
            <wp:docPr id="64774802" name="Picture 64774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36492" name=""/>
                    <pic:cNvPicPr/>
                  </pic:nvPicPr>
                  <pic:blipFill>
                    <a:blip r:embed="rId15"/>
                    <a:stretch>
                      <a:fillRect/>
                    </a:stretch>
                  </pic:blipFill>
                  <pic:spPr>
                    <a:xfrm>
                      <a:off x="0" y="0"/>
                      <a:ext cx="2485714" cy="523810"/>
                    </a:xfrm>
                    <a:prstGeom prst="rect">
                      <a:avLst/>
                    </a:prstGeom>
                  </pic:spPr>
                </pic:pic>
              </a:graphicData>
            </a:graphic>
          </wp:inline>
        </w:drawing>
      </w:r>
    </w:p>
    <w:p w14:paraId="70E1E2E4" w14:textId="377B32B9" w:rsidR="00D63716" w:rsidRDefault="00D63716" w:rsidP="00D63716">
      <w:pPr>
        <w:pStyle w:val="NormalWeb"/>
        <w:spacing w:before="0" w:beforeAutospacing="0" w:after="0" w:afterAutospacing="0" w:line="420" w:lineRule="atLeast"/>
        <w:rPr>
          <w:rFonts w:ascii="Arial" w:hAnsi="Arial" w:cs="Arial"/>
          <w:color w:val="333333"/>
          <w:sz w:val="22"/>
          <w:szCs w:val="22"/>
        </w:rPr>
      </w:pPr>
      <w:r w:rsidRPr="00F0349A">
        <w:rPr>
          <w:rStyle w:val="Strong"/>
          <w:rFonts w:ascii="Arial" w:hAnsi="Arial" w:cs="Arial"/>
          <w:color w:val="333333"/>
          <w:sz w:val="22"/>
          <w:szCs w:val="22"/>
        </w:rPr>
        <w:lastRenderedPageBreak/>
        <w:t>Bước 4:</w:t>
      </w:r>
      <w:r w:rsidRPr="00F0349A">
        <w:rPr>
          <w:rFonts w:ascii="Arial" w:hAnsi="Arial" w:cs="Arial"/>
          <w:color w:val="333333"/>
          <w:sz w:val="22"/>
          <w:szCs w:val="22"/>
        </w:rPr>
        <w:t xml:space="preserve"> Sửa khai báo người sử dụng, di chuyển chuột và nhấn vào dòng  người sử dụng &gt; Chọn </w:t>
      </w:r>
      <w:r w:rsidRPr="00F0349A">
        <w:rPr>
          <w:rFonts w:ascii="Arial" w:hAnsi="Arial" w:cs="Arial"/>
          <w:b/>
          <w:bCs/>
          <w:color w:val="333333"/>
          <w:sz w:val="22"/>
          <w:szCs w:val="22"/>
        </w:rPr>
        <w:t>Sửa</w:t>
      </w:r>
      <w:r w:rsidRPr="00F0349A">
        <w:rPr>
          <w:rFonts w:ascii="Arial" w:hAnsi="Arial" w:cs="Arial"/>
          <w:color w:val="333333"/>
          <w:sz w:val="22"/>
          <w:szCs w:val="22"/>
        </w:rPr>
        <w:t>.</w:t>
      </w:r>
    </w:p>
    <w:p w14:paraId="24CA35C0" w14:textId="4AADB03C" w:rsidR="00D63716" w:rsidRPr="00C06FE9" w:rsidRDefault="00C06FE9" w:rsidP="00C06FE9">
      <w:pPr>
        <w:pStyle w:val="NormalWeb"/>
        <w:spacing w:before="0" w:beforeAutospacing="0" w:after="0" w:afterAutospacing="0" w:line="420" w:lineRule="atLeast"/>
        <w:rPr>
          <w:rFonts w:ascii="Arial" w:hAnsi="Arial" w:cs="Arial"/>
          <w:color w:val="333333"/>
          <w:sz w:val="22"/>
          <w:szCs w:val="22"/>
        </w:rPr>
      </w:pPr>
      <w:r>
        <w:rPr>
          <w:noProof/>
        </w:rPr>
        <w:drawing>
          <wp:inline distT="0" distB="0" distL="0" distR="0" wp14:anchorId="2BBAA23C" wp14:editId="61149667">
            <wp:extent cx="5731510" cy="1651000"/>
            <wp:effectExtent l="0" t="0" r="2540" b="6350"/>
            <wp:docPr id="199230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0751" name=""/>
                    <pic:cNvPicPr/>
                  </pic:nvPicPr>
                  <pic:blipFill>
                    <a:blip r:embed="rId25"/>
                    <a:stretch>
                      <a:fillRect/>
                    </a:stretch>
                  </pic:blipFill>
                  <pic:spPr>
                    <a:xfrm>
                      <a:off x="0" y="0"/>
                      <a:ext cx="5731510" cy="1651000"/>
                    </a:xfrm>
                    <a:prstGeom prst="rect">
                      <a:avLst/>
                    </a:prstGeom>
                  </pic:spPr>
                </pic:pic>
              </a:graphicData>
            </a:graphic>
          </wp:inline>
        </w:drawing>
      </w:r>
    </w:p>
    <w:p w14:paraId="7C7CBB92" w14:textId="33225BF3" w:rsidR="00D63716" w:rsidRPr="00F0349A" w:rsidRDefault="00D63716" w:rsidP="00D63716">
      <w:pPr>
        <w:pStyle w:val="NormalWeb"/>
        <w:spacing w:before="0" w:beforeAutospacing="0" w:after="0" w:afterAutospacing="0" w:line="420" w:lineRule="atLeast"/>
        <w:rPr>
          <w:rFonts w:ascii="Arial" w:hAnsi="Arial" w:cs="Arial"/>
          <w:b/>
          <w:bCs/>
          <w:sz w:val="22"/>
          <w:szCs w:val="22"/>
        </w:rPr>
      </w:pPr>
      <w:r w:rsidRPr="00F0349A">
        <w:rPr>
          <w:rStyle w:val="Strong"/>
          <w:rFonts w:ascii="Arial" w:hAnsi="Arial" w:cs="Arial"/>
          <w:color w:val="333333"/>
          <w:sz w:val="22"/>
          <w:szCs w:val="22"/>
        </w:rPr>
        <w:t>Bước 5:</w:t>
      </w:r>
      <w:r w:rsidRPr="00F0349A">
        <w:rPr>
          <w:rFonts w:ascii="Arial" w:hAnsi="Arial" w:cs="Arial"/>
          <w:color w:val="333333"/>
          <w:sz w:val="22"/>
          <w:szCs w:val="22"/>
        </w:rPr>
        <w:t xml:space="preserve"> Chỉnh </w:t>
      </w:r>
      <w:r w:rsidRPr="00F0349A">
        <w:rPr>
          <w:rStyle w:val="Strong"/>
          <w:rFonts w:ascii="Arial" w:hAnsi="Arial" w:cs="Arial"/>
          <w:color w:val="333333"/>
          <w:sz w:val="22"/>
          <w:szCs w:val="22"/>
        </w:rPr>
        <w:t xml:space="preserve">Sửa </w:t>
      </w:r>
      <w:r w:rsidR="000326EC">
        <w:rPr>
          <w:rFonts w:ascii="Arial" w:hAnsi="Arial" w:cs="Arial"/>
          <w:color w:val="333333"/>
          <w:sz w:val="22"/>
          <w:szCs w:val="22"/>
        </w:rPr>
        <w:t xml:space="preserve">phần </w:t>
      </w:r>
      <w:r w:rsidR="000326EC">
        <w:rPr>
          <w:rFonts w:ascii="Arial" w:hAnsi="Arial" w:cs="Arial"/>
          <w:b/>
          <w:bCs/>
          <w:color w:val="333333"/>
          <w:sz w:val="22"/>
          <w:szCs w:val="22"/>
        </w:rPr>
        <w:t xml:space="preserve">thông tin </w:t>
      </w:r>
      <w:r w:rsidRPr="00F0349A">
        <w:rPr>
          <w:rFonts w:ascii="Arial" w:hAnsi="Arial" w:cs="Arial"/>
          <w:color w:val="333333"/>
          <w:sz w:val="22"/>
          <w:szCs w:val="22"/>
        </w:rPr>
        <w:t>trong Form Sửa Thông tin người sử dụng.</w:t>
      </w:r>
    </w:p>
    <w:p w14:paraId="7D790871" w14:textId="40E629B5" w:rsidR="00D63716" w:rsidRPr="00F0349A" w:rsidRDefault="000326EC" w:rsidP="000326EC">
      <w:pPr>
        <w:tabs>
          <w:tab w:val="left" w:pos="3480"/>
        </w:tabs>
        <w:jc w:val="center"/>
        <w:rPr>
          <w:rFonts w:cs="Arial"/>
          <w:noProof/>
        </w:rPr>
      </w:pPr>
      <w:r>
        <w:rPr>
          <w:noProof/>
        </w:rPr>
        <w:drawing>
          <wp:inline distT="0" distB="0" distL="0" distR="0" wp14:anchorId="6F01D957" wp14:editId="5CDEBE25">
            <wp:extent cx="5257143" cy="4980952"/>
            <wp:effectExtent l="0" t="0" r="1270" b="0"/>
            <wp:docPr id="150909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91021" name=""/>
                    <pic:cNvPicPr/>
                  </pic:nvPicPr>
                  <pic:blipFill>
                    <a:blip r:embed="rId26"/>
                    <a:stretch>
                      <a:fillRect/>
                    </a:stretch>
                  </pic:blipFill>
                  <pic:spPr>
                    <a:xfrm>
                      <a:off x="0" y="0"/>
                      <a:ext cx="5257143" cy="4980952"/>
                    </a:xfrm>
                    <a:prstGeom prst="rect">
                      <a:avLst/>
                    </a:prstGeom>
                  </pic:spPr>
                </pic:pic>
              </a:graphicData>
            </a:graphic>
          </wp:inline>
        </w:drawing>
      </w:r>
    </w:p>
    <w:p w14:paraId="3CA4D2D7" w14:textId="67158D9A" w:rsidR="00D63716" w:rsidRPr="00F0349A" w:rsidRDefault="00D63716" w:rsidP="000326EC">
      <w:pPr>
        <w:pStyle w:val="NormalWeb"/>
        <w:spacing w:before="0" w:beforeAutospacing="0" w:after="0" w:afterAutospacing="0" w:line="420" w:lineRule="atLeast"/>
        <w:jc w:val="both"/>
        <w:rPr>
          <w:rStyle w:val="Strong"/>
          <w:rFonts w:ascii="Arial" w:hAnsi="Arial" w:cs="Arial"/>
          <w:b w:val="0"/>
          <w:bCs w:val="0"/>
          <w:color w:val="333333"/>
          <w:sz w:val="22"/>
          <w:szCs w:val="22"/>
        </w:rPr>
      </w:pPr>
      <w:r w:rsidRPr="00F0349A">
        <w:rPr>
          <w:rStyle w:val="Strong"/>
          <w:rFonts w:ascii="Arial" w:hAnsi="Arial" w:cs="Arial"/>
          <w:color w:val="333333"/>
          <w:sz w:val="22"/>
          <w:szCs w:val="22"/>
        </w:rPr>
        <w:t>Bước 6:</w:t>
      </w:r>
      <w:r w:rsidRPr="00F0349A">
        <w:rPr>
          <w:rFonts w:ascii="Arial" w:hAnsi="Arial" w:cs="Arial"/>
          <w:color w:val="333333"/>
          <w:sz w:val="22"/>
          <w:szCs w:val="22"/>
        </w:rPr>
        <w:t> </w:t>
      </w:r>
      <w:r w:rsidRPr="00F0349A">
        <w:rPr>
          <w:rStyle w:val="Strong"/>
          <w:rFonts w:ascii="Arial" w:hAnsi="Arial" w:cs="Arial"/>
          <w:b w:val="0"/>
          <w:bCs w:val="0"/>
          <w:color w:val="333333"/>
          <w:sz w:val="22"/>
          <w:szCs w:val="22"/>
        </w:rPr>
        <w:t xml:space="preserve">Chọn </w:t>
      </w:r>
      <w:r w:rsidRPr="00F0349A">
        <w:rPr>
          <w:rStyle w:val="Strong"/>
          <w:rFonts w:ascii="Arial" w:hAnsi="Arial" w:cs="Arial"/>
          <w:color w:val="333333"/>
          <w:sz w:val="22"/>
          <w:szCs w:val="22"/>
        </w:rPr>
        <w:t>Nhận(trái)</w:t>
      </w:r>
      <w:r w:rsidRPr="00F0349A">
        <w:rPr>
          <w:rStyle w:val="Strong"/>
          <w:rFonts w:ascii="Arial" w:hAnsi="Arial" w:cs="Arial"/>
          <w:b w:val="0"/>
          <w:bCs w:val="0"/>
          <w:color w:val="333333"/>
          <w:sz w:val="22"/>
          <w:szCs w:val="22"/>
        </w:rPr>
        <w:t xml:space="preserve"> để lưu hoặc </w:t>
      </w:r>
      <w:r w:rsidRPr="00F0349A">
        <w:rPr>
          <w:rStyle w:val="Strong"/>
          <w:rFonts w:ascii="Arial" w:hAnsi="Arial" w:cs="Arial"/>
          <w:color w:val="333333"/>
          <w:sz w:val="22"/>
          <w:szCs w:val="22"/>
        </w:rPr>
        <w:t>Huỷ(phải)</w:t>
      </w:r>
      <w:r w:rsidRPr="00F0349A">
        <w:rPr>
          <w:rStyle w:val="Strong"/>
          <w:rFonts w:ascii="Arial" w:hAnsi="Arial" w:cs="Arial"/>
          <w:b w:val="0"/>
          <w:bCs w:val="0"/>
          <w:color w:val="333333"/>
          <w:sz w:val="22"/>
          <w:szCs w:val="22"/>
        </w:rPr>
        <w:t xml:space="preserve"> để huỷ lệnh sửa.</w:t>
      </w:r>
    </w:p>
    <w:p w14:paraId="1A3968C3" w14:textId="77777777" w:rsidR="00D63716" w:rsidRPr="00F0349A" w:rsidRDefault="00D63716" w:rsidP="00D63716">
      <w:pPr>
        <w:pStyle w:val="NormalWeb"/>
        <w:spacing w:before="0" w:beforeAutospacing="0" w:after="0" w:afterAutospacing="0" w:line="420" w:lineRule="atLeast"/>
        <w:jc w:val="center"/>
        <w:rPr>
          <w:rStyle w:val="Strong"/>
          <w:rFonts w:ascii="Arial" w:hAnsi="Arial" w:cs="Arial"/>
          <w:color w:val="333333"/>
          <w:sz w:val="22"/>
          <w:szCs w:val="22"/>
        </w:rPr>
      </w:pPr>
      <w:r w:rsidRPr="00F0349A">
        <w:rPr>
          <w:rFonts w:ascii="Arial" w:hAnsi="Arial" w:cs="Arial"/>
          <w:noProof/>
          <w:sz w:val="22"/>
          <w:szCs w:val="22"/>
        </w:rPr>
        <w:lastRenderedPageBreak/>
        <w:drawing>
          <wp:inline distT="0" distB="0" distL="0" distR="0" wp14:anchorId="138E6B20" wp14:editId="146667E7">
            <wp:extent cx="2483009" cy="476250"/>
            <wp:effectExtent l="0" t="0" r="0" b="0"/>
            <wp:docPr id="1767076870" name="Picture 1767076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36492" name=""/>
                    <pic:cNvPicPr/>
                  </pic:nvPicPr>
                  <pic:blipFill>
                    <a:blip r:embed="rId15"/>
                    <a:stretch>
                      <a:fillRect/>
                    </a:stretch>
                  </pic:blipFill>
                  <pic:spPr>
                    <a:xfrm>
                      <a:off x="0" y="0"/>
                      <a:ext cx="2486032" cy="476830"/>
                    </a:xfrm>
                    <a:prstGeom prst="rect">
                      <a:avLst/>
                    </a:prstGeom>
                  </pic:spPr>
                </pic:pic>
              </a:graphicData>
            </a:graphic>
          </wp:inline>
        </w:drawing>
      </w:r>
    </w:p>
    <w:p w14:paraId="2774AE79" w14:textId="77777777" w:rsidR="00D63716" w:rsidRPr="00F0349A" w:rsidRDefault="00D63716" w:rsidP="00D63716">
      <w:pPr>
        <w:spacing w:after="0" w:line="240" w:lineRule="auto"/>
        <w:jc w:val="both"/>
        <w:rPr>
          <w:rFonts w:eastAsia="Times New Roman" w:cs="Arial"/>
          <w:b/>
          <w:bCs/>
          <w:color w:val="333333"/>
          <w:kern w:val="0"/>
          <w14:ligatures w14:val="none"/>
        </w:rPr>
      </w:pPr>
    </w:p>
    <w:p w14:paraId="4256232F" w14:textId="77777777" w:rsidR="00D63716" w:rsidRPr="00F0349A" w:rsidRDefault="00D63716" w:rsidP="00D63716">
      <w:pPr>
        <w:spacing w:after="0" w:line="240" w:lineRule="auto"/>
        <w:jc w:val="both"/>
        <w:rPr>
          <w:rFonts w:eastAsia="Times New Roman" w:cs="Arial"/>
          <w:kern w:val="0"/>
          <w14:ligatures w14:val="none"/>
        </w:rPr>
      </w:pPr>
      <w:r w:rsidRPr="00F0349A">
        <w:rPr>
          <w:rFonts w:eastAsia="Times New Roman" w:cs="Arial"/>
          <w:b/>
          <w:bCs/>
          <w:color w:val="333333"/>
          <w:kern w:val="0"/>
          <w14:ligatures w14:val="none"/>
        </w:rPr>
        <w:t>Bước 7:</w:t>
      </w:r>
      <w:r w:rsidRPr="00F0349A">
        <w:rPr>
          <w:rFonts w:eastAsia="Times New Roman" w:cs="Arial"/>
          <w:color w:val="333333"/>
          <w:kern w:val="0"/>
          <w14:ligatures w14:val="none"/>
        </w:rPr>
        <w:t> Phân quyền cho người sử dụng mới được thêm.</w:t>
      </w:r>
    </w:p>
    <w:p w14:paraId="29BDBD09" w14:textId="62FF8DDB" w:rsidR="00D63716" w:rsidRDefault="00C06FE9" w:rsidP="00C06FE9">
      <w:pPr>
        <w:spacing w:after="240" w:line="240" w:lineRule="auto"/>
        <w:jc w:val="center"/>
        <w:rPr>
          <w:rFonts w:eastAsia="Times New Roman" w:cs="Arial"/>
          <w:kern w:val="0"/>
          <w14:ligatures w14:val="none"/>
        </w:rPr>
      </w:pPr>
      <w:r>
        <w:rPr>
          <w:noProof/>
        </w:rPr>
        <w:drawing>
          <wp:inline distT="0" distB="0" distL="0" distR="0" wp14:anchorId="00F1FC9B" wp14:editId="5E7464F4">
            <wp:extent cx="5685714" cy="1657143"/>
            <wp:effectExtent l="0" t="0" r="0" b="635"/>
            <wp:docPr id="150353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32037" name=""/>
                    <pic:cNvPicPr/>
                  </pic:nvPicPr>
                  <pic:blipFill>
                    <a:blip r:embed="rId27"/>
                    <a:stretch>
                      <a:fillRect/>
                    </a:stretch>
                  </pic:blipFill>
                  <pic:spPr>
                    <a:xfrm>
                      <a:off x="0" y="0"/>
                      <a:ext cx="5685714" cy="1657143"/>
                    </a:xfrm>
                    <a:prstGeom prst="rect">
                      <a:avLst/>
                    </a:prstGeom>
                  </pic:spPr>
                </pic:pic>
              </a:graphicData>
            </a:graphic>
          </wp:inline>
        </w:drawing>
      </w:r>
    </w:p>
    <w:p w14:paraId="22AF1119" w14:textId="2951CFA3" w:rsidR="00C06FE9" w:rsidRPr="00F0349A" w:rsidRDefault="00C06FE9" w:rsidP="00C06FE9">
      <w:pPr>
        <w:spacing w:after="240" w:line="240" w:lineRule="auto"/>
        <w:jc w:val="center"/>
        <w:rPr>
          <w:rFonts w:eastAsia="Times New Roman" w:cs="Arial"/>
          <w:kern w:val="0"/>
          <w14:ligatures w14:val="none"/>
        </w:rPr>
      </w:pPr>
      <w:r>
        <w:rPr>
          <w:noProof/>
        </w:rPr>
        <w:drawing>
          <wp:inline distT="0" distB="0" distL="0" distR="0" wp14:anchorId="42976E4A" wp14:editId="466EF110">
            <wp:extent cx="2761905" cy="3028571"/>
            <wp:effectExtent l="0" t="0" r="635" b="635"/>
            <wp:docPr id="2144703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03335" name=""/>
                    <pic:cNvPicPr/>
                  </pic:nvPicPr>
                  <pic:blipFill>
                    <a:blip r:embed="rId28"/>
                    <a:stretch>
                      <a:fillRect/>
                    </a:stretch>
                  </pic:blipFill>
                  <pic:spPr>
                    <a:xfrm>
                      <a:off x="0" y="0"/>
                      <a:ext cx="2761905" cy="3028571"/>
                    </a:xfrm>
                    <a:prstGeom prst="rect">
                      <a:avLst/>
                    </a:prstGeom>
                  </pic:spPr>
                </pic:pic>
              </a:graphicData>
            </a:graphic>
          </wp:inline>
        </w:drawing>
      </w:r>
    </w:p>
    <w:p w14:paraId="0F719FBA" w14:textId="1391AD01" w:rsidR="008C0155" w:rsidRPr="00136EE2" w:rsidRDefault="00D63716" w:rsidP="00D63716">
      <w:pPr>
        <w:spacing w:after="0" w:line="240" w:lineRule="auto"/>
        <w:jc w:val="both"/>
        <w:rPr>
          <w:rFonts w:eastAsia="Times New Roman" w:cs="Arial"/>
          <w:color w:val="333333"/>
          <w:kern w:val="0"/>
          <w14:ligatures w14:val="none"/>
        </w:rPr>
      </w:pPr>
      <w:r w:rsidRPr="00F0349A">
        <w:rPr>
          <w:rFonts w:eastAsia="Times New Roman" w:cs="Arial"/>
          <w:b/>
          <w:bCs/>
          <w:color w:val="333333"/>
          <w:kern w:val="0"/>
          <w14:ligatures w14:val="none"/>
        </w:rPr>
        <w:t>Bước 8:</w:t>
      </w:r>
      <w:r w:rsidRPr="00F0349A">
        <w:rPr>
          <w:rFonts w:eastAsia="Times New Roman" w:cs="Arial"/>
          <w:color w:val="333333"/>
          <w:kern w:val="0"/>
          <w14:ligatures w14:val="none"/>
        </w:rPr>
        <w:t xml:space="preserve"> Chọn </w:t>
      </w:r>
      <w:r w:rsidRPr="00F0349A">
        <w:rPr>
          <w:rFonts w:eastAsia="Times New Roman" w:cs="Arial"/>
          <w:b/>
          <w:bCs/>
          <w:color w:val="333333"/>
          <w:kern w:val="0"/>
          <w14:ligatures w14:val="none"/>
        </w:rPr>
        <w:t>Nhận(trái)</w:t>
      </w:r>
      <w:r w:rsidRPr="00F0349A">
        <w:rPr>
          <w:rFonts w:eastAsia="Times New Roman" w:cs="Arial"/>
          <w:color w:val="333333"/>
          <w:kern w:val="0"/>
          <w14:ligatures w14:val="none"/>
        </w:rPr>
        <w:t xml:space="preserve"> để lưu hoặc </w:t>
      </w:r>
      <w:r w:rsidRPr="00F0349A">
        <w:rPr>
          <w:rFonts w:eastAsia="Times New Roman" w:cs="Arial"/>
          <w:b/>
          <w:bCs/>
          <w:color w:val="333333"/>
          <w:kern w:val="0"/>
          <w14:ligatures w14:val="none"/>
        </w:rPr>
        <w:t>Huỷ(phải)</w:t>
      </w:r>
      <w:r w:rsidRPr="00F0349A">
        <w:rPr>
          <w:rFonts w:eastAsia="Times New Roman" w:cs="Arial"/>
          <w:color w:val="333333"/>
          <w:kern w:val="0"/>
          <w14:ligatures w14:val="none"/>
        </w:rPr>
        <w:t xml:space="preserve"> để huỷ lệnh cấp quyền.</w:t>
      </w:r>
    </w:p>
    <w:p w14:paraId="6379E774" w14:textId="3E2F6C4E" w:rsidR="00D63716" w:rsidRPr="00413201" w:rsidRDefault="008C0155" w:rsidP="008C0155">
      <w:pPr>
        <w:spacing w:after="0" w:line="240" w:lineRule="auto"/>
        <w:jc w:val="center"/>
        <w:rPr>
          <w:rFonts w:ascii="Times New Roman" w:eastAsia="Times New Roman" w:hAnsi="Times New Roman" w:cs="Times New Roman"/>
          <w:kern w:val="0"/>
          <w:sz w:val="24"/>
          <w:szCs w:val="24"/>
          <w14:ligatures w14:val="none"/>
        </w:rPr>
      </w:pPr>
      <w:r w:rsidRPr="00F0349A">
        <w:rPr>
          <w:rFonts w:cs="Arial"/>
          <w:noProof/>
        </w:rPr>
        <w:drawing>
          <wp:inline distT="0" distB="0" distL="0" distR="0" wp14:anchorId="3C5AB7B7" wp14:editId="7F46B6FA">
            <wp:extent cx="2485714" cy="523810"/>
            <wp:effectExtent l="0" t="0" r="0" b="0"/>
            <wp:docPr id="2051671271" name="Picture 205167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36492" name=""/>
                    <pic:cNvPicPr/>
                  </pic:nvPicPr>
                  <pic:blipFill>
                    <a:blip r:embed="rId15"/>
                    <a:stretch>
                      <a:fillRect/>
                    </a:stretch>
                  </pic:blipFill>
                  <pic:spPr>
                    <a:xfrm>
                      <a:off x="0" y="0"/>
                      <a:ext cx="2485714" cy="523810"/>
                    </a:xfrm>
                    <a:prstGeom prst="rect">
                      <a:avLst/>
                    </a:prstGeom>
                  </pic:spPr>
                </pic:pic>
              </a:graphicData>
            </a:graphic>
          </wp:inline>
        </w:drawing>
      </w:r>
    </w:p>
    <w:p w14:paraId="7A69088A" w14:textId="77777777" w:rsidR="008C0155" w:rsidRPr="00A32A31" w:rsidRDefault="008C0155" w:rsidP="008C0155">
      <w:pPr>
        <w:pStyle w:val="Heading3"/>
        <w:rPr>
          <w:rStyle w:val="Strong"/>
          <w:b/>
          <w:bCs w:val="0"/>
        </w:rPr>
      </w:pPr>
      <w:bookmarkStart w:id="32" w:name="_Toc154670928"/>
      <w:r>
        <w:rPr>
          <w:rStyle w:val="Strong"/>
          <w:b/>
        </w:rPr>
        <w:t>H</w:t>
      </w:r>
      <w:r w:rsidRPr="00456825">
        <w:rPr>
          <w:rStyle w:val="Strong"/>
          <w:b/>
        </w:rPr>
        <w:t>ướng</w:t>
      </w:r>
      <w:r>
        <w:rPr>
          <w:rStyle w:val="Strong"/>
          <w:b/>
        </w:rPr>
        <w:t xml:space="preserve"> d</w:t>
      </w:r>
      <w:r w:rsidRPr="00456825">
        <w:rPr>
          <w:rStyle w:val="Strong"/>
          <w:b/>
        </w:rPr>
        <w:t>ẫn</w:t>
      </w:r>
      <w:r>
        <w:rPr>
          <w:rStyle w:val="Strong"/>
          <w:b/>
        </w:rPr>
        <w:t xml:space="preserve"> </w:t>
      </w:r>
      <w:r w:rsidRPr="00CC1F46">
        <w:rPr>
          <w:rStyle w:val="Strong"/>
          <w:b/>
        </w:rPr>
        <w:t>đổi</w:t>
      </w:r>
      <w:r>
        <w:rPr>
          <w:rStyle w:val="Strong"/>
          <w:b/>
          <w:bCs w:val="0"/>
        </w:rPr>
        <w:t xml:space="preserve"> m</w:t>
      </w:r>
      <w:r w:rsidRPr="00CC1F46">
        <w:rPr>
          <w:rStyle w:val="Strong"/>
          <w:b/>
        </w:rPr>
        <w:t>ật</w:t>
      </w:r>
      <w:r>
        <w:rPr>
          <w:rStyle w:val="Strong"/>
          <w:b/>
          <w:bCs w:val="0"/>
        </w:rPr>
        <w:t xml:space="preserve"> kh</w:t>
      </w:r>
      <w:r w:rsidRPr="00CC1F46">
        <w:rPr>
          <w:rStyle w:val="Strong"/>
          <w:b/>
        </w:rPr>
        <w:t>ẩu</w:t>
      </w:r>
      <w:bookmarkEnd w:id="32"/>
    </w:p>
    <w:p w14:paraId="2A799284" w14:textId="77777777" w:rsidR="008C0155" w:rsidRDefault="008C0155" w:rsidP="008C0155">
      <w:pPr>
        <w:ind w:firstLine="720"/>
      </w:pPr>
      <w:r>
        <w:t>Nh</w:t>
      </w:r>
      <w:r w:rsidRPr="00CC1F46">
        <w:t>â</w:t>
      </w:r>
      <w:r>
        <w:t>n vi</w:t>
      </w:r>
      <w:r w:rsidRPr="00CC1F46">
        <w:t>ê</w:t>
      </w:r>
      <w:r>
        <w:t>n sau khi được cấp tài khoản để truy cập hệ thống, vui lòng đổi mật khẩu mới để đảm bảo tính bảo mật.</w:t>
      </w:r>
    </w:p>
    <w:p w14:paraId="14F69983" w14:textId="71A68F67" w:rsidR="008C0155" w:rsidRDefault="008C0155" w:rsidP="008C0155">
      <w:pPr>
        <w:pStyle w:val="NormalWeb"/>
        <w:spacing w:before="0" w:beforeAutospacing="0" w:after="0" w:afterAutospacing="0" w:line="420" w:lineRule="atLeast"/>
        <w:rPr>
          <w:rFonts w:ascii="Arial" w:hAnsi="Arial" w:cs="Arial"/>
          <w:color w:val="333333"/>
          <w:sz w:val="22"/>
          <w:szCs w:val="22"/>
        </w:rPr>
      </w:pPr>
      <w:r w:rsidRPr="00F0349A">
        <w:rPr>
          <w:rStyle w:val="Strong"/>
          <w:rFonts w:ascii="Arial" w:hAnsi="Arial" w:cs="Arial"/>
          <w:color w:val="333333"/>
          <w:sz w:val="22"/>
          <w:szCs w:val="22"/>
        </w:rPr>
        <w:t xml:space="preserve">Bước 1: Thêm </w:t>
      </w:r>
      <w:r w:rsidRPr="00F0349A">
        <w:rPr>
          <w:rStyle w:val="Strong"/>
          <w:rFonts w:ascii="Arial" w:hAnsi="Arial" w:cs="Arial"/>
          <w:b w:val="0"/>
          <w:bCs w:val="0"/>
          <w:color w:val="333333"/>
          <w:sz w:val="22"/>
          <w:szCs w:val="22"/>
        </w:rPr>
        <w:t>thông tin</w:t>
      </w:r>
      <w:r w:rsidRPr="00F0349A">
        <w:rPr>
          <w:rStyle w:val="Strong"/>
          <w:rFonts w:ascii="Arial" w:hAnsi="Arial" w:cs="Arial"/>
          <w:color w:val="333333"/>
          <w:sz w:val="22"/>
          <w:szCs w:val="22"/>
        </w:rPr>
        <w:t xml:space="preserve"> nhân viên: </w:t>
      </w:r>
      <w:r w:rsidRPr="00F0349A">
        <w:rPr>
          <w:rStyle w:val="Strong"/>
          <w:rFonts w:ascii="Arial" w:hAnsi="Arial" w:cs="Arial"/>
          <w:b w:val="0"/>
          <w:bCs w:val="0"/>
          <w:color w:val="333333"/>
          <w:sz w:val="22"/>
          <w:szCs w:val="22"/>
        </w:rPr>
        <w:t xml:space="preserve">Trên thanh chức năng chọn </w:t>
      </w:r>
      <w:r>
        <w:rPr>
          <w:rFonts w:ascii="Arial" w:hAnsi="Arial" w:cs="Arial"/>
          <w:b/>
          <w:bCs/>
          <w:color w:val="333333"/>
          <w:sz w:val="22"/>
          <w:szCs w:val="22"/>
        </w:rPr>
        <w:t>Hành chính nhân</w:t>
      </w:r>
      <w:r w:rsidRPr="00F0349A">
        <w:rPr>
          <w:rFonts w:ascii="Arial" w:hAnsi="Arial" w:cs="Arial"/>
          <w:b/>
          <w:bCs/>
          <w:color w:val="333333"/>
          <w:sz w:val="22"/>
          <w:szCs w:val="22"/>
        </w:rPr>
        <w:t xml:space="preserve"> sự</w:t>
      </w:r>
      <w:r w:rsidRPr="00F0349A">
        <w:rPr>
          <w:rFonts w:ascii="Arial" w:hAnsi="Arial" w:cs="Arial"/>
          <w:color w:val="333333"/>
          <w:sz w:val="22"/>
          <w:szCs w:val="22"/>
        </w:rPr>
        <w:t xml:space="preserve"> </w:t>
      </w:r>
      <w:r w:rsidRPr="00F0349A">
        <w:rPr>
          <w:rFonts w:ascii="Arial" w:hAnsi="Arial" w:cs="Arial"/>
          <w:b/>
          <w:bCs/>
          <w:color w:val="333333"/>
          <w:sz w:val="22"/>
          <w:szCs w:val="22"/>
        </w:rPr>
        <w:t xml:space="preserve"> </w:t>
      </w:r>
      <w:r w:rsidRPr="00F0349A">
        <w:rPr>
          <w:rFonts w:ascii="Arial" w:hAnsi="Arial" w:cs="Arial"/>
          <w:color w:val="333333"/>
          <w:sz w:val="22"/>
          <w:szCs w:val="22"/>
        </w:rPr>
        <w:t xml:space="preserve">&gt; Chọn </w:t>
      </w:r>
      <w:r w:rsidRPr="00F0349A">
        <w:rPr>
          <w:rFonts w:ascii="Arial" w:hAnsi="Arial" w:cs="Arial"/>
          <w:b/>
          <w:bCs/>
          <w:color w:val="333333"/>
          <w:sz w:val="22"/>
          <w:szCs w:val="22"/>
        </w:rPr>
        <w:t xml:space="preserve">Thông tin nhân </w:t>
      </w:r>
      <w:r w:rsidR="00C06FE9">
        <w:rPr>
          <w:rFonts w:ascii="Arial" w:hAnsi="Arial" w:cs="Arial"/>
          <w:b/>
          <w:bCs/>
          <w:color w:val="333333"/>
          <w:sz w:val="22"/>
          <w:szCs w:val="22"/>
        </w:rPr>
        <w:t>viên</w:t>
      </w:r>
      <w:r w:rsidRPr="00F0349A">
        <w:rPr>
          <w:rFonts w:ascii="Arial" w:hAnsi="Arial" w:cs="Arial"/>
          <w:color w:val="333333"/>
          <w:sz w:val="22"/>
          <w:szCs w:val="22"/>
        </w:rPr>
        <w:t>.</w:t>
      </w:r>
    </w:p>
    <w:p w14:paraId="01C5D8A4" w14:textId="77777777" w:rsidR="00C06FE9" w:rsidRPr="00F0349A" w:rsidRDefault="00C06FE9" w:rsidP="00C06FE9"/>
    <w:p w14:paraId="536BFBF9" w14:textId="7821E82B" w:rsidR="008C0155" w:rsidRPr="00F0349A" w:rsidRDefault="00136EE2" w:rsidP="008C0155">
      <w:pPr>
        <w:jc w:val="center"/>
        <w:rPr>
          <w:rFonts w:cs="Arial"/>
        </w:rPr>
      </w:pPr>
      <w:r>
        <w:rPr>
          <w:noProof/>
        </w:rPr>
        <w:lastRenderedPageBreak/>
        <w:drawing>
          <wp:inline distT="0" distB="0" distL="0" distR="0" wp14:anchorId="47D4AF69" wp14:editId="241DE594">
            <wp:extent cx="3140967" cy="5581650"/>
            <wp:effectExtent l="0" t="0" r="2540" b="0"/>
            <wp:docPr id="132517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73436" name=""/>
                    <pic:cNvPicPr/>
                  </pic:nvPicPr>
                  <pic:blipFill>
                    <a:blip r:embed="rId22"/>
                    <a:stretch>
                      <a:fillRect/>
                    </a:stretch>
                  </pic:blipFill>
                  <pic:spPr>
                    <a:xfrm>
                      <a:off x="0" y="0"/>
                      <a:ext cx="3147672" cy="5593564"/>
                    </a:xfrm>
                    <a:prstGeom prst="rect">
                      <a:avLst/>
                    </a:prstGeom>
                  </pic:spPr>
                </pic:pic>
              </a:graphicData>
            </a:graphic>
          </wp:inline>
        </w:drawing>
      </w:r>
    </w:p>
    <w:p w14:paraId="70AE60F0" w14:textId="1D39F1A0" w:rsidR="008C0155" w:rsidRPr="00F0349A" w:rsidRDefault="008C0155" w:rsidP="008C0155">
      <w:pPr>
        <w:jc w:val="center"/>
        <w:rPr>
          <w:rFonts w:cs="Arial"/>
        </w:rPr>
      </w:pPr>
    </w:p>
    <w:p w14:paraId="6CC9BD16" w14:textId="6012E110" w:rsidR="008C0155" w:rsidRPr="00F0349A" w:rsidRDefault="008C0155" w:rsidP="008C0155">
      <w:pPr>
        <w:pStyle w:val="NormalWeb"/>
        <w:spacing w:before="0" w:beforeAutospacing="0" w:after="0" w:afterAutospacing="0" w:line="420" w:lineRule="atLeast"/>
        <w:rPr>
          <w:rFonts w:ascii="Arial" w:hAnsi="Arial" w:cs="Arial"/>
          <w:color w:val="333333"/>
          <w:sz w:val="22"/>
          <w:szCs w:val="22"/>
        </w:rPr>
      </w:pPr>
      <w:r w:rsidRPr="00F0349A">
        <w:rPr>
          <w:rStyle w:val="Strong"/>
          <w:rFonts w:ascii="Arial" w:hAnsi="Arial" w:cs="Arial"/>
          <w:color w:val="333333"/>
          <w:sz w:val="22"/>
          <w:szCs w:val="22"/>
        </w:rPr>
        <w:t xml:space="preserve">Bước </w:t>
      </w:r>
      <w:r w:rsidR="00C06FE9">
        <w:rPr>
          <w:rStyle w:val="Strong"/>
          <w:rFonts w:ascii="Arial" w:hAnsi="Arial" w:cs="Arial"/>
          <w:color w:val="333333"/>
          <w:sz w:val="22"/>
          <w:szCs w:val="22"/>
        </w:rPr>
        <w:t>2</w:t>
      </w:r>
      <w:r w:rsidRPr="00F0349A">
        <w:rPr>
          <w:rStyle w:val="Strong"/>
          <w:rFonts w:ascii="Arial" w:hAnsi="Arial" w:cs="Arial"/>
          <w:color w:val="333333"/>
          <w:sz w:val="22"/>
          <w:szCs w:val="22"/>
        </w:rPr>
        <w:t>:</w:t>
      </w:r>
      <w:r w:rsidRPr="00F0349A">
        <w:rPr>
          <w:rFonts w:ascii="Arial" w:hAnsi="Arial" w:cs="Arial"/>
          <w:color w:val="333333"/>
          <w:sz w:val="22"/>
          <w:szCs w:val="22"/>
        </w:rPr>
        <w:t xml:space="preserve"> Di chuyển chuột và </w:t>
      </w:r>
      <w:r w:rsidRPr="00F0349A">
        <w:rPr>
          <w:rFonts w:ascii="Arial" w:hAnsi="Arial" w:cs="Arial"/>
          <w:b/>
          <w:bCs/>
          <w:color w:val="333333"/>
          <w:sz w:val="22"/>
          <w:szCs w:val="22"/>
        </w:rPr>
        <w:t>nhấn</w:t>
      </w:r>
      <w:r w:rsidRPr="00F0349A">
        <w:rPr>
          <w:rFonts w:ascii="Arial" w:hAnsi="Arial" w:cs="Arial"/>
          <w:color w:val="333333"/>
          <w:sz w:val="22"/>
          <w:szCs w:val="22"/>
        </w:rPr>
        <w:t xml:space="preserve"> vào dòng </w:t>
      </w:r>
      <w:r w:rsidR="00C06FE9">
        <w:rPr>
          <w:rFonts w:ascii="Arial" w:hAnsi="Arial" w:cs="Arial"/>
          <w:color w:val="333333"/>
          <w:sz w:val="22"/>
          <w:szCs w:val="22"/>
        </w:rPr>
        <w:t>người sử dụng</w:t>
      </w:r>
      <w:r w:rsidRPr="00F0349A">
        <w:rPr>
          <w:rFonts w:ascii="Arial" w:hAnsi="Arial" w:cs="Arial"/>
          <w:color w:val="333333"/>
          <w:sz w:val="22"/>
          <w:szCs w:val="22"/>
        </w:rPr>
        <w:t xml:space="preserve"> &gt;</w:t>
      </w:r>
      <w:r w:rsidRPr="00F0349A">
        <w:rPr>
          <w:rFonts w:ascii="Arial" w:hAnsi="Arial" w:cs="Arial"/>
          <w:b/>
          <w:bCs/>
          <w:color w:val="333333"/>
          <w:sz w:val="22"/>
          <w:szCs w:val="22"/>
        </w:rPr>
        <w:t xml:space="preserve"> </w:t>
      </w:r>
      <w:r w:rsidRPr="00F0349A">
        <w:rPr>
          <w:rFonts w:ascii="Arial" w:hAnsi="Arial" w:cs="Arial"/>
          <w:color w:val="333333"/>
          <w:sz w:val="22"/>
          <w:szCs w:val="22"/>
        </w:rPr>
        <w:t xml:space="preserve">Chọn </w:t>
      </w:r>
      <w:r w:rsidRPr="00F0349A">
        <w:rPr>
          <w:rFonts w:ascii="Arial" w:hAnsi="Arial" w:cs="Arial"/>
          <w:b/>
          <w:bCs/>
          <w:color w:val="333333"/>
          <w:sz w:val="22"/>
          <w:szCs w:val="22"/>
        </w:rPr>
        <w:t>Sửa</w:t>
      </w:r>
      <w:r w:rsidRPr="00F0349A">
        <w:rPr>
          <w:rFonts w:ascii="Arial" w:hAnsi="Arial" w:cs="Arial"/>
          <w:color w:val="333333"/>
          <w:sz w:val="22"/>
          <w:szCs w:val="22"/>
        </w:rPr>
        <w:t>.</w:t>
      </w:r>
    </w:p>
    <w:p w14:paraId="1267F665" w14:textId="4E24DE4B" w:rsidR="008C0155" w:rsidRPr="00F0349A" w:rsidRDefault="00C06FE9" w:rsidP="008C0155">
      <w:pPr>
        <w:pStyle w:val="NormalWeb"/>
        <w:spacing w:before="0" w:beforeAutospacing="0" w:after="0" w:afterAutospacing="0" w:line="420" w:lineRule="atLeast"/>
        <w:jc w:val="center"/>
        <w:rPr>
          <w:rFonts w:ascii="Arial" w:hAnsi="Arial" w:cs="Arial"/>
          <w:b/>
          <w:bCs/>
          <w:noProof/>
          <w:sz w:val="22"/>
          <w:szCs w:val="22"/>
        </w:rPr>
      </w:pPr>
      <w:r>
        <w:rPr>
          <w:noProof/>
        </w:rPr>
        <w:drawing>
          <wp:inline distT="0" distB="0" distL="0" distR="0" wp14:anchorId="7770B405" wp14:editId="674249F1">
            <wp:extent cx="5731510" cy="1651000"/>
            <wp:effectExtent l="0" t="0" r="2540" b="6350"/>
            <wp:docPr id="15988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6495" name=""/>
                    <pic:cNvPicPr/>
                  </pic:nvPicPr>
                  <pic:blipFill>
                    <a:blip r:embed="rId25"/>
                    <a:stretch>
                      <a:fillRect/>
                    </a:stretch>
                  </pic:blipFill>
                  <pic:spPr>
                    <a:xfrm>
                      <a:off x="0" y="0"/>
                      <a:ext cx="5731510" cy="1651000"/>
                    </a:xfrm>
                    <a:prstGeom prst="rect">
                      <a:avLst/>
                    </a:prstGeom>
                  </pic:spPr>
                </pic:pic>
              </a:graphicData>
            </a:graphic>
          </wp:inline>
        </w:drawing>
      </w:r>
    </w:p>
    <w:p w14:paraId="58317940" w14:textId="46DF9E51" w:rsidR="008C0155" w:rsidRDefault="008C0155" w:rsidP="000326EC">
      <w:pPr>
        <w:pStyle w:val="NormalWeb"/>
        <w:spacing w:before="0" w:beforeAutospacing="0" w:after="0" w:afterAutospacing="0" w:line="420" w:lineRule="atLeast"/>
        <w:rPr>
          <w:rFonts w:ascii="Arial" w:hAnsi="Arial" w:cs="Arial"/>
          <w:color w:val="333333"/>
          <w:sz w:val="22"/>
          <w:szCs w:val="22"/>
        </w:rPr>
      </w:pPr>
      <w:r w:rsidRPr="00F0349A">
        <w:rPr>
          <w:rStyle w:val="Strong"/>
          <w:rFonts w:ascii="Arial" w:hAnsi="Arial" w:cs="Arial"/>
          <w:color w:val="333333"/>
          <w:sz w:val="22"/>
          <w:szCs w:val="22"/>
        </w:rPr>
        <w:lastRenderedPageBreak/>
        <w:t xml:space="preserve">Bước </w:t>
      </w:r>
      <w:r w:rsidR="00B94D60">
        <w:rPr>
          <w:rStyle w:val="Strong"/>
          <w:rFonts w:ascii="Arial" w:hAnsi="Arial" w:cs="Arial"/>
          <w:color w:val="333333"/>
          <w:sz w:val="22"/>
          <w:szCs w:val="22"/>
        </w:rPr>
        <w:t>3</w:t>
      </w:r>
      <w:r w:rsidRPr="00F0349A">
        <w:rPr>
          <w:rStyle w:val="Strong"/>
          <w:rFonts w:ascii="Arial" w:hAnsi="Arial" w:cs="Arial"/>
          <w:color w:val="333333"/>
          <w:sz w:val="22"/>
          <w:szCs w:val="22"/>
        </w:rPr>
        <w:t>:</w:t>
      </w:r>
      <w:r w:rsidRPr="00F0349A">
        <w:rPr>
          <w:rFonts w:ascii="Arial" w:hAnsi="Arial" w:cs="Arial"/>
          <w:color w:val="333333"/>
          <w:sz w:val="22"/>
          <w:szCs w:val="22"/>
        </w:rPr>
        <w:t> </w:t>
      </w:r>
      <w:r w:rsidR="000326EC" w:rsidRPr="00F0349A">
        <w:rPr>
          <w:rFonts w:ascii="Arial" w:hAnsi="Arial" w:cs="Arial"/>
          <w:color w:val="333333"/>
          <w:sz w:val="22"/>
          <w:szCs w:val="22"/>
        </w:rPr>
        <w:t xml:space="preserve">Chỉnh </w:t>
      </w:r>
      <w:r w:rsidR="000326EC" w:rsidRPr="00F0349A">
        <w:rPr>
          <w:rStyle w:val="Strong"/>
          <w:rFonts w:ascii="Arial" w:hAnsi="Arial" w:cs="Arial"/>
          <w:color w:val="333333"/>
          <w:sz w:val="22"/>
          <w:szCs w:val="22"/>
        </w:rPr>
        <w:t xml:space="preserve">Sửa </w:t>
      </w:r>
      <w:r w:rsidR="000326EC">
        <w:rPr>
          <w:rFonts w:ascii="Arial" w:hAnsi="Arial" w:cs="Arial"/>
          <w:color w:val="333333"/>
          <w:sz w:val="22"/>
          <w:szCs w:val="22"/>
        </w:rPr>
        <w:t xml:space="preserve">phần </w:t>
      </w:r>
      <w:r w:rsidR="000326EC" w:rsidRPr="000326EC">
        <w:rPr>
          <w:rFonts w:ascii="Arial" w:hAnsi="Arial" w:cs="Arial"/>
          <w:b/>
          <w:bCs/>
          <w:color w:val="333333"/>
          <w:sz w:val="22"/>
          <w:szCs w:val="22"/>
        </w:rPr>
        <w:t>Mật khẩu</w:t>
      </w:r>
      <w:r w:rsidR="000326EC">
        <w:rPr>
          <w:rFonts w:ascii="Arial" w:hAnsi="Arial" w:cs="Arial"/>
          <w:color w:val="333333"/>
          <w:sz w:val="22"/>
          <w:szCs w:val="22"/>
        </w:rPr>
        <w:t xml:space="preserve"> và </w:t>
      </w:r>
      <w:r w:rsidR="000326EC" w:rsidRPr="00C06FE9">
        <w:rPr>
          <w:rFonts w:ascii="Arial" w:hAnsi="Arial" w:cs="Arial"/>
          <w:b/>
          <w:bCs/>
          <w:color w:val="333333"/>
          <w:sz w:val="22"/>
          <w:szCs w:val="22"/>
        </w:rPr>
        <w:t>Nhắc lại mật khẩu</w:t>
      </w:r>
      <w:r w:rsidR="000326EC" w:rsidRPr="00F0349A">
        <w:rPr>
          <w:rFonts w:ascii="Arial" w:hAnsi="Arial" w:cs="Arial"/>
          <w:color w:val="333333"/>
          <w:sz w:val="22"/>
          <w:szCs w:val="22"/>
        </w:rPr>
        <w:t xml:space="preserve"> trong Form Sửa Thông tin ngườ</w:t>
      </w:r>
      <w:r w:rsidR="000326EC">
        <w:rPr>
          <w:rFonts w:ascii="Arial" w:hAnsi="Arial" w:cs="Arial"/>
          <w:color w:val="333333"/>
          <w:sz w:val="22"/>
          <w:szCs w:val="22"/>
        </w:rPr>
        <w:t xml:space="preserve"> </w:t>
      </w:r>
      <w:r w:rsidR="000326EC" w:rsidRPr="00F0349A">
        <w:rPr>
          <w:rFonts w:ascii="Arial" w:hAnsi="Arial" w:cs="Arial"/>
          <w:color w:val="333333"/>
          <w:sz w:val="22"/>
          <w:szCs w:val="22"/>
        </w:rPr>
        <w:t>sử dụng</w:t>
      </w:r>
      <w:r w:rsidR="00C06FE9">
        <w:rPr>
          <w:rFonts w:ascii="Arial" w:hAnsi="Arial" w:cs="Arial"/>
          <w:color w:val="333333"/>
          <w:sz w:val="22"/>
          <w:szCs w:val="22"/>
        </w:rPr>
        <w:t>.</w:t>
      </w:r>
    </w:p>
    <w:p w14:paraId="038F770F" w14:textId="31D7290E" w:rsidR="000326EC" w:rsidRPr="00F0349A" w:rsidRDefault="000326EC" w:rsidP="000326EC">
      <w:pPr>
        <w:pStyle w:val="NormalWeb"/>
        <w:spacing w:before="0" w:beforeAutospacing="0" w:after="0" w:afterAutospacing="0" w:line="420" w:lineRule="atLeast"/>
        <w:jc w:val="center"/>
        <w:rPr>
          <w:rStyle w:val="Strong"/>
          <w:rFonts w:ascii="Arial" w:hAnsi="Arial" w:cs="Arial"/>
          <w:color w:val="333333"/>
          <w:sz w:val="22"/>
          <w:szCs w:val="22"/>
        </w:rPr>
      </w:pPr>
      <w:r>
        <w:rPr>
          <w:noProof/>
        </w:rPr>
        <w:drawing>
          <wp:inline distT="0" distB="0" distL="0" distR="0" wp14:anchorId="264ED72D" wp14:editId="0D2D9BD4">
            <wp:extent cx="5142857" cy="4838095"/>
            <wp:effectExtent l="0" t="0" r="1270" b="635"/>
            <wp:docPr id="15215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0719" name=""/>
                    <pic:cNvPicPr/>
                  </pic:nvPicPr>
                  <pic:blipFill>
                    <a:blip r:embed="rId29"/>
                    <a:stretch>
                      <a:fillRect/>
                    </a:stretch>
                  </pic:blipFill>
                  <pic:spPr>
                    <a:xfrm>
                      <a:off x="0" y="0"/>
                      <a:ext cx="5142857" cy="4838095"/>
                    </a:xfrm>
                    <a:prstGeom prst="rect">
                      <a:avLst/>
                    </a:prstGeom>
                  </pic:spPr>
                </pic:pic>
              </a:graphicData>
            </a:graphic>
          </wp:inline>
        </w:drawing>
      </w:r>
    </w:p>
    <w:p w14:paraId="577460A0" w14:textId="4A9B3AB9" w:rsidR="008C0155" w:rsidRPr="00F0349A" w:rsidRDefault="008C0155" w:rsidP="00C06FE9">
      <w:pPr>
        <w:pStyle w:val="NormalWeb"/>
        <w:spacing w:before="0" w:beforeAutospacing="0" w:after="0" w:afterAutospacing="0" w:line="420" w:lineRule="atLeast"/>
        <w:rPr>
          <w:rStyle w:val="Strong"/>
          <w:rFonts w:ascii="Arial" w:hAnsi="Arial" w:cs="Arial"/>
          <w:b w:val="0"/>
          <w:bCs w:val="0"/>
          <w:color w:val="333333"/>
          <w:sz w:val="22"/>
          <w:szCs w:val="22"/>
        </w:rPr>
      </w:pPr>
      <w:r w:rsidRPr="00F0349A">
        <w:rPr>
          <w:rStyle w:val="Strong"/>
          <w:rFonts w:ascii="Arial" w:hAnsi="Arial" w:cs="Arial"/>
          <w:color w:val="333333"/>
          <w:sz w:val="22"/>
          <w:szCs w:val="22"/>
        </w:rPr>
        <w:t xml:space="preserve">Bước </w:t>
      </w:r>
      <w:r w:rsidR="00B94D60">
        <w:rPr>
          <w:rStyle w:val="Strong"/>
          <w:rFonts w:ascii="Arial" w:hAnsi="Arial" w:cs="Arial"/>
          <w:color w:val="333333"/>
          <w:sz w:val="22"/>
          <w:szCs w:val="22"/>
        </w:rPr>
        <w:t>4</w:t>
      </w:r>
      <w:r w:rsidRPr="00F0349A">
        <w:rPr>
          <w:rStyle w:val="Strong"/>
          <w:rFonts w:ascii="Arial" w:hAnsi="Arial" w:cs="Arial"/>
          <w:color w:val="333333"/>
          <w:sz w:val="22"/>
          <w:szCs w:val="22"/>
        </w:rPr>
        <w:t>:</w:t>
      </w:r>
      <w:r w:rsidRPr="00F0349A">
        <w:rPr>
          <w:rFonts w:ascii="Arial" w:hAnsi="Arial" w:cs="Arial"/>
          <w:color w:val="333333"/>
          <w:sz w:val="22"/>
          <w:szCs w:val="22"/>
        </w:rPr>
        <w:t> </w:t>
      </w:r>
      <w:r w:rsidRPr="00F0349A">
        <w:rPr>
          <w:rStyle w:val="Strong"/>
          <w:rFonts w:ascii="Arial" w:hAnsi="Arial" w:cs="Arial"/>
          <w:b w:val="0"/>
          <w:bCs w:val="0"/>
          <w:color w:val="333333"/>
          <w:sz w:val="22"/>
          <w:szCs w:val="22"/>
        </w:rPr>
        <w:t xml:space="preserve">Chọn </w:t>
      </w:r>
      <w:r w:rsidRPr="00F0349A">
        <w:rPr>
          <w:rStyle w:val="Strong"/>
          <w:rFonts w:ascii="Arial" w:hAnsi="Arial" w:cs="Arial"/>
          <w:color w:val="333333"/>
          <w:sz w:val="22"/>
          <w:szCs w:val="22"/>
        </w:rPr>
        <w:t>Nhận(trái)</w:t>
      </w:r>
      <w:r w:rsidRPr="00F0349A">
        <w:rPr>
          <w:rStyle w:val="Strong"/>
          <w:rFonts w:ascii="Arial" w:hAnsi="Arial" w:cs="Arial"/>
          <w:b w:val="0"/>
          <w:bCs w:val="0"/>
          <w:color w:val="333333"/>
          <w:sz w:val="22"/>
          <w:szCs w:val="22"/>
        </w:rPr>
        <w:t xml:space="preserve"> để lưu hoặc </w:t>
      </w:r>
      <w:r w:rsidRPr="00F0349A">
        <w:rPr>
          <w:rStyle w:val="Strong"/>
          <w:rFonts w:ascii="Arial" w:hAnsi="Arial" w:cs="Arial"/>
          <w:color w:val="333333"/>
          <w:sz w:val="22"/>
          <w:szCs w:val="22"/>
        </w:rPr>
        <w:t>Huỷ(phải)</w:t>
      </w:r>
      <w:r w:rsidRPr="00F0349A">
        <w:rPr>
          <w:rStyle w:val="Strong"/>
          <w:rFonts w:ascii="Arial" w:hAnsi="Arial" w:cs="Arial"/>
          <w:b w:val="0"/>
          <w:bCs w:val="0"/>
          <w:color w:val="333333"/>
          <w:sz w:val="22"/>
          <w:szCs w:val="22"/>
        </w:rPr>
        <w:t xml:space="preserve"> để huỷ lệnh sửa.</w:t>
      </w:r>
    </w:p>
    <w:p w14:paraId="26ABB22B" w14:textId="77777777" w:rsidR="008C0155" w:rsidRPr="00F0349A" w:rsidRDefault="008C0155" w:rsidP="008C0155">
      <w:pPr>
        <w:pStyle w:val="NormalWeb"/>
        <w:spacing w:before="0" w:beforeAutospacing="0" w:after="0" w:afterAutospacing="0" w:line="420" w:lineRule="atLeast"/>
        <w:jc w:val="center"/>
        <w:rPr>
          <w:rStyle w:val="Strong"/>
          <w:rFonts w:ascii="Arial" w:hAnsi="Arial" w:cs="Arial"/>
          <w:color w:val="333333"/>
          <w:sz w:val="22"/>
          <w:szCs w:val="22"/>
        </w:rPr>
      </w:pPr>
      <w:r w:rsidRPr="00F0349A">
        <w:rPr>
          <w:rFonts w:ascii="Arial" w:hAnsi="Arial" w:cs="Arial"/>
          <w:noProof/>
          <w:sz w:val="22"/>
          <w:szCs w:val="22"/>
        </w:rPr>
        <w:drawing>
          <wp:inline distT="0" distB="0" distL="0" distR="0" wp14:anchorId="51AE4272" wp14:editId="2537F505">
            <wp:extent cx="2485714" cy="523810"/>
            <wp:effectExtent l="0" t="0" r="0" b="0"/>
            <wp:docPr id="1774600762" name="Picture 1774600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36492" name=""/>
                    <pic:cNvPicPr/>
                  </pic:nvPicPr>
                  <pic:blipFill>
                    <a:blip r:embed="rId15"/>
                    <a:stretch>
                      <a:fillRect/>
                    </a:stretch>
                  </pic:blipFill>
                  <pic:spPr>
                    <a:xfrm>
                      <a:off x="0" y="0"/>
                      <a:ext cx="2485714" cy="523810"/>
                    </a:xfrm>
                    <a:prstGeom prst="rect">
                      <a:avLst/>
                    </a:prstGeom>
                  </pic:spPr>
                </pic:pic>
              </a:graphicData>
            </a:graphic>
          </wp:inline>
        </w:drawing>
      </w:r>
    </w:p>
    <w:p w14:paraId="7536AF55" w14:textId="77777777" w:rsidR="00B50CC7" w:rsidRDefault="00B50CC7" w:rsidP="00D63716"/>
    <w:p w14:paraId="6AC3FA62" w14:textId="77777777" w:rsidR="00C06FE9" w:rsidRDefault="00C06FE9" w:rsidP="00D63716"/>
    <w:p w14:paraId="17D3E276" w14:textId="77777777" w:rsidR="00C06FE9" w:rsidRDefault="00C06FE9" w:rsidP="00D63716"/>
    <w:p w14:paraId="3B24F3C7" w14:textId="77777777" w:rsidR="00C06FE9" w:rsidRDefault="00C06FE9" w:rsidP="00D63716"/>
    <w:p w14:paraId="6DBAF7C2" w14:textId="77777777" w:rsidR="00C06FE9" w:rsidRPr="008E76D8" w:rsidRDefault="00C06FE9" w:rsidP="00D63716"/>
    <w:p w14:paraId="6F81674E" w14:textId="577E2A30" w:rsidR="0062332D" w:rsidRPr="008E76D8" w:rsidRDefault="00CC1F46" w:rsidP="008E76D8">
      <w:pPr>
        <w:pStyle w:val="Heading2"/>
        <w:rPr>
          <w:rStyle w:val="Strong"/>
          <w:b/>
          <w:bCs w:val="0"/>
        </w:rPr>
      </w:pPr>
      <w:bookmarkStart w:id="33" w:name="_Toc154670929"/>
      <w:r>
        <w:rPr>
          <w:rStyle w:val="Strong"/>
          <w:b/>
          <w:bCs w:val="0"/>
        </w:rPr>
        <w:lastRenderedPageBreak/>
        <w:t>Ch</w:t>
      </w:r>
      <w:r w:rsidRPr="00CC1F46">
        <w:rPr>
          <w:rStyle w:val="Strong"/>
          <w:b/>
          <w:bCs w:val="0"/>
        </w:rPr>
        <w:t>ức</w:t>
      </w:r>
      <w:r>
        <w:rPr>
          <w:rStyle w:val="Strong"/>
          <w:b/>
          <w:bCs w:val="0"/>
        </w:rPr>
        <w:t xml:space="preserve"> n</w:t>
      </w:r>
      <w:r w:rsidRPr="00CC1F46">
        <w:rPr>
          <w:rStyle w:val="Strong"/>
          <w:b/>
          <w:bCs w:val="0"/>
        </w:rPr>
        <w:t>ăng</w:t>
      </w:r>
      <w:r>
        <w:rPr>
          <w:rStyle w:val="Strong"/>
          <w:b/>
          <w:bCs w:val="0"/>
        </w:rPr>
        <w:t xml:space="preserve"> C</w:t>
      </w:r>
      <w:r w:rsidRPr="00CC1F46">
        <w:rPr>
          <w:rStyle w:val="Strong"/>
          <w:b/>
          <w:bCs w:val="0"/>
        </w:rPr>
        <w:t>R</w:t>
      </w:r>
      <w:r>
        <w:rPr>
          <w:rStyle w:val="Strong"/>
          <w:b/>
          <w:bCs w:val="0"/>
        </w:rPr>
        <w:t>M</w:t>
      </w:r>
      <w:bookmarkEnd w:id="33"/>
    </w:p>
    <w:p w14:paraId="50C80AB5" w14:textId="71EE2AB2" w:rsidR="00E94F27" w:rsidRPr="008E76D8" w:rsidRDefault="00E94F27" w:rsidP="00E94F27">
      <w:pPr>
        <w:pStyle w:val="Heading3"/>
      </w:pPr>
      <w:bookmarkStart w:id="34" w:name="_Toc154670930"/>
      <w:r>
        <w:t>Khai báo chức năng CRM</w:t>
      </w:r>
      <w:bookmarkEnd w:id="34"/>
    </w:p>
    <w:p w14:paraId="50C4F109" w14:textId="2E5FC74E" w:rsidR="00E94F27" w:rsidRDefault="00E94F27" w:rsidP="00E94F27">
      <w:pPr>
        <w:spacing w:before="240" w:after="60"/>
        <w:ind w:left="720"/>
        <w:rPr>
          <w:rFonts w:cs="Arial"/>
          <w:color w:val="282828"/>
          <w:shd w:val="clear" w:color="auto" w:fill="FFFFFF"/>
        </w:rPr>
      </w:pPr>
      <w:r w:rsidRPr="00E94F27">
        <w:rPr>
          <w:rFonts w:cs="Arial"/>
          <w:color w:val="282828"/>
          <w:shd w:val="clear" w:color="auto" w:fill="FFFFFF"/>
        </w:rPr>
        <w:t>Chức năng CRM giúp người dùng quản lý, xử lý và trạng thái của các hợp đồng , từ đó đưa ra các chương trình hoặc tư vấn cho Khách Hàng.</w:t>
      </w:r>
    </w:p>
    <w:p w14:paraId="6A2D3DC3" w14:textId="23F3D765" w:rsidR="00B33008" w:rsidRPr="008E76D8" w:rsidRDefault="00B33008" w:rsidP="008E76D8">
      <w:pPr>
        <w:pStyle w:val="Heading3"/>
      </w:pPr>
      <w:bookmarkStart w:id="35" w:name="_Toc154670931"/>
      <w:r w:rsidRPr="008E76D8">
        <w:t xml:space="preserve">Màn hình </w:t>
      </w:r>
      <w:r w:rsidR="006E39E8">
        <w:t>chức năng CRM</w:t>
      </w:r>
      <w:bookmarkEnd w:id="35"/>
    </w:p>
    <w:p w14:paraId="64A7590D" w14:textId="17AB86D3" w:rsidR="00B33008" w:rsidRPr="00EB1EE8" w:rsidRDefault="00991FEE" w:rsidP="00B33008">
      <w:pPr>
        <w:jc w:val="center"/>
      </w:pPr>
      <w:r>
        <w:rPr>
          <w:noProof/>
        </w:rPr>
        <w:drawing>
          <wp:inline distT="0" distB="0" distL="0" distR="0" wp14:anchorId="2A601795" wp14:editId="65229B18">
            <wp:extent cx="5731510" cy="884555"/>
            <wp:effectExtent l="0" t="0" r="2540" b="0"/>
            <wp:docPr id="158444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41934" name=""/>
                    <pic:cNvPicPr/>
                  </pic:nvPicPr>
                  <pic:blipFill>
                    <a:blip r:embed="rId30"/>
                    <a:stretch>
                      <a:fillRect/>
                    </a:stretch>
                  </pic:blipFill>
                  <pic:spPr>
                    <a:xfrm>
                      <a:off x="0" y="0"/>
                      <a:ext cx="5731510" cy="884555"/>
                    </a:xfrm>
                    <a:prstGeom prst="rect">
                      <a:avLst/>
                    </a:prstGeom>
                  </pic:spPr>
                </pic:pic>
              </a:graphicData>
            </a:graphic>
          </wp:inline>
        </w:drawing>
      </w:r>
    </w:p>
    <w:p w14:paraId="03102131" w14:textId="55458E8D" w:rsidR="00B33008" w:rsidRPr="006E39E8" w:rsidRDefault="00B33008" w:rsidP="006E39E8">
      <w:pPr>
        <w:pStyle w:val="Heading3"/>
      </w:pPr>
      <w:bookmarkStart w:id="36" w:name="_Toc154670932"/>
      <w:r w:rsidRPr="006E39E8">
        <w:t xml:space="preserve">Giải thích màn hình </w:t>
      </w:r>
      <w:r w:rsidR="002022D7">
        <w:t>danh sách hợp đồng xử lý</w:t>
      </w:r>
      <w:bookmarkEnd w:id="36"/>
    </w:p>
    <w:p w14:paraId="5DCB839A" w14:textId="16830CDD" w:rsidR="0008183D" w:rsidRPr="00664204" w:rsidRDefault="006E39E8" w:rsidP="0008183D">
      <w:pPr>
        <w:pStyle w:val="ListParagraph"/>
        <w:numPr>
          <w:ilvl w:val="0"/>
          <w:numId w:val="15"/>
        </w:numPr>
        <w:suppressAutoHyphens/>
        <w:spacing w:before="144" w:after="0" w:line="240" w:lineRule="auto"/>
        <w:jc w:val="both"/>
        <w:rPr>
          <w:szCs w:val="20"/>
        </w:rPr>
      </w:pPr>
      <w:r>
        <w:rPr>
          <w:b/>
        </w:rPr>
        <w:t>Ngày tác động gần nhất</w:t>
      </w:r>
    </w:p>
    <w:p w14:paraId="26F345DA" w14:textId="3EAB93CF" w:rsidR="0008183D" w:rsidRPr="0008183D" w:rsidRDefault="006E39E8" w:rsidP="0008183D">
      <w:pPr>
        <w:spacing w:after="144"/>
        <w:ind w:left="720"/>
        <w:jc w:val="both"/>
        <w:rPr>
          <w:b/>
        </w:rPr>
      </w:pPr>
      <w:r>
        <w:rPr>
          <w:szCs w:val="20"/>
        </w:rPr>
        <w:t>Mỗi khi user thao tác xử lý trong hợp đồng, thời gian sẽ được lưu lại, chỉ tính lần truy cập gần nhất</w:t>
      </w:r>
      <w:r w:rsidR="0008183D">
        <w:rPr>
          <w:szCs w:val="20"/>
        </w:rPr>
        <w:t>.</w:t>
      </w:r>
    </w:p>
    <w:p w14:paraId="2A4B3B37" w14:textId="72760BC4" w:rsidR="000B0BB8" w:rsidRPr="00664204" w:rsidRDefault="006E39E8" w:rsidP="000B0BB8">
      <w:pPr>
        <w:pStyle w:val="ListParagraph"/>
        <w:numPr>
          <w:ilvl w:val="0"/>
          <w:numId w:val="15"/>
        </w:numPr>
        <w:suppressAutoHyphens/>
        <w:spacing w:before="144" w:after="0" w:line="240" w:lineRule="auto"/>
        <w:jc w:val="both"/>
        <w:rPr>
          <w:szCs w:val="20"/>
        </w:rPr>
      </w:pPr>
      <w:r>
        <w:rPr>
          <w:b/>
        </w:rPr>
        <w:t>ID Hợp đồng</w:t>
      </w:r>
    </w:p>
    <w:p w14:paraId="2FAD4BA8" w14:textId="553BC348" w:rsidR="0008183D" w:rsidRDefault="00546A43" w:rsidP="006E39E8">
      <w:pPr>
        <w:spacing w:after="144"/>
        <w:ind w:left="720"/>
        <w:jc w:val="both"/>
        <w:rPr>
          <w:szCs w:val="20"/>
        </w:rPr>
      </w:pPr>
      <w:r>
        <w:rPr>
          <w:szCs w:val="20"/>
        </w:rPr>
        <w:t>ID</w:t>
      </w:r>
      <w:r w:rsidR="000B0BB8" w:rsidRPr="002F4041">
        <w:rPr>
          <w:szCs w:val="20"/>
        </w:rPr>
        <w:t xml:space="preserve"> </w:t>
      </w:r>
      <w:r w:rsidR="006E39E8">
        <w:rPr>
          <w:szCs w:val="20"/>
        </w:rPr>
        <w:t xml:space="preserve">hợp đồng được </w:t>
      </w:r>
      <w:r w:rsidR="006E39E8" w:rsidRPr="002F4041">
        <w:rPr>
          <w:szCs w:val="20"/>
        </w:rPr>
        <w:t>mã, không được gõ dấu hoặc khoảng trắng</w:t>
      </w:r>
      <w:r w:rsidR="006E39E8">
        <w:rPr>
          <w:szCs w:val="20"/>
        </w:rPr>
        <w:t>.</w:t>
      </w:r>
    </w:p>
    <w:p w14:paraId="0D301A68" w14:textId="4CF29A79" w:rsidR="006E39E8" w:rsidRPr="00664204" w:rsidRDefault="006E39E8" w:rsidP="006E39E8">
      <w:pPr>
        <w:pStyle w:val="ListParagraph"/>
        <w:numPr>
          <w:ilvl w:val="0"/>
          <w:numId w:val="15"/>
        </w:numPr>
        <w:suppressAutoHyphens/>
        <w:spacing w:before="144" w:after="0" w:line="240" w:lineRule="auto"/>
        <w:jc w:val="both"/>
        <w:rPr>
          <w:szCs w:val="20"/>
        </w:rPr>
      </w:pPr>
      <w:r>
        <w:rPr>
          <w:b/>
        </w:rPr>
        <w:t>M</w:t>
      </w:r>
      <w:r w:rsidR="00546A43">
        <w:rPr>
          <w:b/>
        </w:rPr>
        <w:t>ã</w:t>
      </w:r>
      <w:r>
        <w:rPr>
          <w:b/>
        </w:rPr>
        <w:t xml:space="preserve"> hợp đồng</w:t>
      </w:r>
    </w:p>
    <w:p w14:paraId="0C329FFB" w14:textId="491249F3" w:rsidR="006E39E8" w:rsidRDefault="00546A43" w:rsidP="006E39E8">
      <w:pPr>
        <w:spacing w:after="144"/>
        <w:ind w:firstLine="720"/>
        <w:jc w:val="both"/>
        <w:rPr>
          <w:szCs w:val="20"/>
        </w:rPr>
      </w:pPr>
      <w:r>
        <w:rPr>
          <w:szCs w:val="20"/>
        </w:rPr>
        <w:t>Mã</w:t>
      </w:r>
      <w:r w:rsidRPr="002F4041">
        <w:rPr>
          <w:szCs w:val="20"/>
        </w:rPr>
        <w:t xml:space="preserve"> </w:t>
      </w:r>
      <w:r>
        <w:rPr>
          <w:szCs w:val="20"/>
        </w:rPr>
        <w:t xml:space="preserve">hợp đồng được </w:t>
      </w:r>
      <w:r w:rsidRPr="002F4041">
        <w:rPr>
          <w:szCs w:val="20"/>
        </w:rPr>
        <w:t>mã, không được gõ dấu hoặc khoảng trắng</w:t>
      </w:r>
      <w:r w:rsidR="006E39E8" w:rsidRPr="002F4041">
        <w:rPr>
          <w:szCs w:val="20"/>
        </w:rPr>
        <w:t>.</w:t>
      </w:r>
    </w:p>
    <w:p w14:paraId="730194F1" w14:textId="77777777" w:rsidR="006E39E8" w:rsidRPr="00664204" w:rsidRDefault="006E39E8" w:rsidP="006E39E8">
      <w:pPr>
        <w:pStyle w:val="ListParagraph"/>
        <w:numPr>
          <w:ilvl w:val="0"/>
          <w:numId w:val="15"/>
        </w:numPr>
        <w:suppressAutoHyphens/>
        <w:spacing w:before="144" w:after="0" w:line="240" w:lineRule="auto"/>
        <w:jc w:val="both"/>
        <w:rPr>
          <w:szCs w:val="20"/>
        </w:rPr>
      </w:pPr>
      <w:r w:rsidRPr="00664204">
        <w:rPr>
          <w:b/>
        </w:rPr>
        <w:t>Tên đầy đủ</w:t>
      </w:r>
    </w:p>
    <w:p w14:paraId="1CCCAC7A" w14:textId="25A01F97" w:rsidR="006E39E8" w:rsidRPr="006E39E8" w:rsidRDefault="006E39E8" w:rsidP="006E39E8">
      <w:pPr>
        <w:spacing w:after="144"/>
        <w:ind w:firstLine="720"/>
        <w:jc w:val="both"/>
        <w:rPr>
          <w:b/>
        </w:rPr>
      </w:pPr>
      <w:r>
        <w:rPr>
          <w:szCs w:val="20"/>
        </w:rPr>
        <w:t>Họ và tên</w:t>
      </w:r>
      <w:r w:rsidRPr="002F4041">
        <w:rPr>
          <w:szCs w:val="20"/>
        </w:rPr>
        <w:t xml:space="preserve"> đầy đủ của mã người dùng.</w:t>
      </w:r>
    </w:p>
    <w:p w14:paraId="59F9D4F8" w14:textId="2FEF956E" w:rsidR="006E39E8" w:rsidRPr="00664204" w:rsidRDefault="00546A43" w:rsidP="006E39E8">
      <w:pPr>
        <w:pStyle w:val="ListParagraph"/>
        <w:numPr>
          <w:ilvl w:val="0"/>
          <w:numId w:val="15"/>
        </w:numPr>
        <w:suppressAutoHyphens/>
        <w:spacing w:before="144" w:after="0" w:line="240" w:lineRule="auto"/>
        <w:jc w:val="both"/>
        <w:rPr>
          <w:szCs w:val="20"/>
        </w:rPr>
      </w:pPr>
      <w:r>
        <w:rPr>
          <w:b/>
        </w:rPr>
        <w:t>Đơn vị vay</w:t>
      </w:r>
    </w:p>
    <w:p w14:paraId="606C066F" w14:textId="676D2087" w:rsidR="006E39E8" w:rsidRDefault="000A4E42" w:rsidP="006E39E8">
      <w:pPr>
        <w:spacing w:after="144"/>
        <w:ind w:left="720"/>
        <w:jc w:val="both"/>
        <w:rPr>
          <w:szCs w:val="20"/>
        </w:rPr>
      </w:pPr>
      <w:r>
        <w:rPr>
          <w:szCs w:val="20"/>
        </w:rPr>
        <w:t>Đơn vị đứng ra cho người dùng vay</w:t>
      </w:r>
      <w:r w:rsidR="006E39E8">
        <w:rPr>
          <w:szCs w:val="20"/>
        </w:rPr>
        <w:t>.</w:t>
      </w:r>
    </w:p>
    <w:p w14:paraId="727CF3E5" w14:textId="4D2A1FFA" w:rsidR="00546A43" w:rsidRPr="00664204" w:rsidRDefault="00546A43" w:rsidP="00546A43">
      <w:pPr>
        <w:pStyle w:val="ListParagraph"/>
        <w:numPr>
          <w:ilvl w:val="0"/>
          <w:numId w:val="15"/>
        </w:numPr>
        <w:suppressAutoHyphens/>
        <w:spacing w:before="144" w:after="0" w:line="240" w:lineRule="auto"/>
        <w:jc w:val="both"/>
        <w:rPr>
          <w:szCs w:val="20"/>
        </w:rPr>
      </w:pPr>
      <w:r>
        <w:rPr>
          <w:b/>
        </w:rPr>
        <w:t>DPD</w:t>
      </w:r>
    </w:p>
    <w:p w14:paraId="3EA57BFF" w14:textId="3236D677" w:rsidR="00546A43" w:rsidRPr="0008183D" w:rsidRDefault="000A4E42" w:rsidP="00546A43">
      <w:pPr>
        <w:spacing w:after="144"/>
        <w:ind w:left="720"/>
        <w:jc w:val="both"/>
        <w:rPr>
          <w:b/>
        </w:rPr>
      </w:pPr>
      <w:r>
        <w:rPr>
          <w:szCs w:val="20"/>
        </w:rPr>
        <w:t>Số ngày trễ đến hẹn trả tiền hoặc lãi vay.</w:t>
      </w:r>
    </w:p>
    <w:p w14:paraId="6D92BD60" w14:textId="1F54B51A" w:rsidR="00546A43" w:rsidRPr="00664204" w:rsidRDefault="00546A43" w:rsidP="00546A43">
      <w:pPr>
        <w:pStyle w:val="ListParagraph"/>
        <w:numPr>
          <w:ilvl w:val="0"/>
          <w:numId w:val="15"/>
        </w:numPr>
        <w:suppressAutoHyphens/>
        <w:spacing w:before="144" w:after="0" w:line="240" w:lineRule="auto"/>
        <w:jc w:val="both"/>
        <w:rPr>
          <w:szCs w:val="20"/>
        </w:rPr>
      </w:pPr>
      <w:r>
        <w:rPr>
          <w:b/>
        </w:rPr>
        <w:t>Tiền nợ góc</w:t>
      </w:r>
    </w:p>
    <w:p w14:paraId="3178009D" w14:textId="4429F369" w:rsidR="00546A43" w:rsidRPr="0008183D" w:rsidRDefault="000A4E42" w:rsidP="00546A43">
      <w:pPr>
        <w:spacing w:after="144"/>
        <w:ind w:left="720"/>
        <w:jc w:val="both"/>
        <w:rPr>
          <w:b/>
        </w:rPr>
      </w:pPr>
      <w:r>
        <w:rPr>
          <w:szCs w:val="20"/>
        </w:rPr>
        <w:t>Tiền nợ gốc người dùng vay nợ để tính tiền lãi</w:t>
      </w:r>
      <w:r w:rsidR="00546A43">
        <w:rPr>
          <w:szCs w:val="20"/>
        </w:rPr>
        <w:t>.</w:t>
      </w:r>
    </w:p>
    <w:p w14:paraId="583C1529" w14:textId="3C67BD25" w:rsidR="00546A43" w:rsidRPr="00664204" w:rsidRDefault="00546A43" w:rsidP="00546A43">
      <w:pPr>
        <w:pStyle w:val="ListParagraph"/>
        <w:numPr>
          <w:ilvl w:val="0"/>
          <w:numId w:val="15"/>
        </w:numPr>
        <w:suppressAutoHyphens/>
        <w:spacing w:before="144" w:after="0" w:line="240" w:lineRule="auto"/>
        <w:jc w:val="both"/>
        <w:rPr>
          <w:szCs w:val="20"/>
        </w:rPr>
      </w:pPr>
      <w:r>
        <w:rPr>
          <w:b/>
        </w:rPr>
        <w:t>Loại ưu tiên</w:t>
      </w:r>
    </w:p>
    <w:p w14:paraId="0D665CDA" w14:textId="54020B44" w:rsidR="006E39E8" w:rsidRDefault="000A4E42" w:rsidP="00546A43">
      <w:pPr>
        <w:spacing w:after="144"/>
        <w:ind w:left="720"/>
        <w:jc w:val="both"/>
        <w:rPr>
          <w:szCs w:val="20"/>
        </w:rPr>
      </w:pPr>
      <w:r>
        <w:rPr>
          <w:szCs w:val="20"/>
        </w:rPr>
        <w:t>Loại được ưu tiên theo mức độ</w:t>
      </w:r>
      <w:r w:rsidR="00546A43">
        <w:rPr>
          <w:szCs w:val="20"/>
        </w:rPr>
        <w:t>.</w:t>
      </w:r>
    </w:p>
    <w:p w14:paraId="6942AE14" w14:textId="7271D8F2" w:rsidR="00546A43" w:rsidRPr="00664204" w:rsidRDefault="00546A43" w:rsidP="00546A43">
      <w:pPr>
        <w:pStyle w:val="ListParagraph"/>
        <w:numPr>
          <w:ilvl w:val="0"/>
          <w:numId w:val="15"/>
        </w:numPr>
        <w:suppressAutoHyphens/>
        <w:spacing w:before="144" w:after="0" w:line="240" w:lineRule="auto"/>
        <w:jc w:val="both"/>
        <w:rPr>
          <w:szCs w:val="20"/>
        </w:rPr>
      </w:pPr>
      <w:r>
        <w:rPr>
          <w:b/>
        </w:rPr>
        <w:t>Loại hợp đồng</w:t>
      </w:r>
    </w:p>
    <w:p w14:paraId="6F2E9623" w14:textId="3CE2DD7A" w:rsidR="00546A43" w:rsidRDefault="000A4E42" w:rsidP="00546A43">
      <w:pPr>
        <w:spacing w:after="144"/>
        <w:ind w:left="720"/>
        <w:jc w:val="both"/>
        <w:rPr>
          <w:b/>
        </w:rPr>
      </w:pPr>
      <w:r>
        <w:rPr>
          <w:szCs w:val="20"/>
        </w:rPr>
        <w:t>Loại hợp đồng có 2 trạng thái (CÓ hoặc KHÔNG)</w:t>
      </w:r>
      <w:r w:rsidR="00546A43">
        <w:rPr>
          <w:szCs w:val="20"/>
        </w:rPr>
        <w:t>.</w:t>
      </w:r>
    </w:p>
    <w:p w14:paraId="6798D4B2" w14:textId="55761478" w:rsidR="00546A43" w:rsidRPr="00664204" w:rsidRDefault="00546A43" w:rsidP="00546A43">
      <w:pPr>
        <w:pStyle w:val="ListParagraph"/>
        <w:numPr>
          <w:ilvl w:val="0"/>
          <w:numId w:val="15"/>
        </w:numPr>
        <w:suppressAutoHyphens/>
        <w:spacing w:before="144" w:after="0" w:line="240" w:lineRule="auto"/>
        <w:jc w:val="both"/>
        <w:rPr>
          <w:szCs w:val="20"/>
        </w:rPr>
      </w:pPr>
      <w:r>
        <w:rPr>
          <w:b/>
        </w:rPr>
        <w:t>Trạng thái HD</w:t>
      </w:r>
    </w:p>
    <w:p w14:paraId="6D2491F5" w14:textId="0D3EBD0E" w:rsidR="00546A43" w:rsidRPr="000B0BB8" w:rsidRDefault="000A4E42" w:rsidP="00546A43">
      <w:pPr>
        <w:spacing w:after="144"/>
        <w:ind w:left="720"/>
        <w:jc w:val="both"/>
        <w:rPr>
          <w:b/>
        </w:rPr>
      </w:pPr>
      <w:r>
        <w:rPr>
          <w:szCs w:val="20"/>
        </w:rPr>
        <w:t>Thể hiện người vay trong thái đã thanh toán tiền hay chưa thanh toán tiền</w:t>
      </w:r>
      <w:r w:rsidR="00546A43">
        <w:rPr>
          <w:szCs w:val="20"/>
        </w:rPr>
        <w:t>.</w:t>
      </w:r>
    </w:p>
    <w:p w14:paraId="2DFC2772" w14:textId="06A9C41B" w:rsidR="00546A43" w:rsidRPr="00664204" w:rsidRDefault="00546A43" w:rsidP="00546A43">
      <w:pPr>
        <w:pStyle w:val="ListParagraph"/>
        <w:numPr>
          <w:ilvl w:val="0"/>
          <w:numId w:val="15"/>
        </w:numPr>
        <w:suppressAutoHyphens/>
        <w:spacing w:before="144" w:after="0" w:line="240" w:lineRule="auto"/>
        <w:jc w:val="both"/>
        <w:rPr>
          <w:szCs w:val="20"/>
        </w:rPr>
      </w:pPr>
      <w:r>
        <w:rPr>
          <w:b/>
        </w:rPr>
        <w:t>Trạng thái</w:t>
      </w:r>
      <w:r w:rsidR="002022D7">
        <w:rPr>
          <w:b/>
        </w:rPr>
        <w:t xml:space="preserve"> tổng</w:t>
      </w:r>
    </w:p>
    <w:p w14:paraId="3B01781F" w14:textId="77777777" w:rsidR="002022D7" w:rsidRPr="002022D7" w:rsidRDefault="002022D7" w:rsidP="002022D7">
      <w:pPr>
        <w:pStyle w:val="ListParagraph"/>
        <w:suppressAutoHyphens/>
        <w:spacing w:before="144" w:after="0" w:line="240" w:lineRule="auto"/>
        <w:jc w:val="both"/>
        <w:rPr>
          <w:szCs w:val="20"/>
        </w:rPr>
      </w:pPr>
    </w:p>
    <w:p w14:paraId="0B99F1F0" w14:textId="39D4FD2D" w:rsidR="000A4E42" w:rsidRPr="00664204" w:rsidRDefault="000A4E42" w:rsidP="000A4E42">
      <w:pPr>
        <w:pStyle w:val="ListParagraph"/>
        <w:numPr>
          <w:ilvl w:val="0"/>
          <w:numId w:val="15"/>
        </w:numPr>
        <w:suppressAutoHyphens/>
        <w:spacing w:before="144" w:after="0" w:line="240" w:lineRule="auto"/>
        <w:jc w:val="both"/>
        <w:rPr>
          <w:szCs w:val="20"/>
        </w:rPr>
      </w:pPr>
      <w:r>
        <w:rPr>
          <w:b/>
        </w:rPr>
        <w:t>Mã tác động gần nhất</w:t>
      </w:r>
    </w:p>
    <w:p w14:paraId="2BE333C5" w14:textId="5E25CEE8" w:rsidR="000A4E42" w:rsidRPr="000B0BB8" w:rsidRDefault="000A4E42" w:rsidP="002022D7">
      <w:pPr>
        <w:spacing w:after="144"/>
        <w:jc w:val="both"/>
        <w:rPr>
          <w:b/>
        </w:rPr>
      </w:pPr>
    </w:p>
    <w:p w14:paraId="4645CD28" w14:textId="4B69E378" w:rsidR="000A4E42" w:rsidRPr="00664204" w:rsidRDefault="000A4E42" w:rsidP="000A4E42">
      <w:pPr>
        <w:pStyle w:val="ListParagraph"/>
        <w:numPr>
          <w:ilvl w:val="0"/>
          <w:numId w:val="15"/>
        </w:numPr>
        <w:suppressAutoHyphens/>
        <w:spacing w:before="144" w:after="0" w:line="240" w:lineRule="auto"/>
        <w:jc w:val="both"/>
        <w:rPr>
          <w:szCs w:val="20"/>
        </w:rPr>
      </w:pPr>
      <w:r>
        <w:rPr>
          <w:b/>
        </w:rPr>
        <w:lastRenderedPageBreak/>
        <w:t>Ngày hẹn/đóng</w:t>
      </w:r>
    </w:p>
    <w:p w14:paraId="7EDC4108" w14:textId="046D8990" w:rsidR="000A4E42" w:rsidRDefault="002022D7" w:rsidP="000A4E42">
      <w:pPr>
        <w:spacing w:after="144"/>
        <w:ind w:left="720"/>
        <w:jc w:val="both"/>
        <w:rPr>
          <w:szCs w:val="20"/>
        </w:rPr>
      </w:pPr>
      <w:r>
        <w:rPr>
          <w:szCs w:val="20"/>
        </w:rPr>
        <w:t>Ngày người vay hẹn để thanh toán</w:t>
      </w:r>
      <w:r w:rsidR="000A4E42">
        <w:rPr>
          <w:szCs w:val="20"/>
        </w:rPr>
        <w:t>.</w:t>
      </w:r>
    </w:p>
    <w:p w14:paraId="57A5D6C8" w14:textId="4A2AA1C6" w:rsidR="000A4E42" w:rsidRPr="00664204" w:rsidRDefault="000A4E42" w:rsidP="000A4E42">
      <w:pPr>
        <w:pStyle w:val="ListParagraph"/>
        <w:numPr>
          <w:ilvl w:val="0"/>
          <w:numId w:val="15"/>
        </w:numPr>
        <w:suppressAutoHyphens/>
        <w:spacing w:before="144" w:after="0" w:line="240" w:lineRule="auto"/>
        <w:jc w:val="both"/>
        <w:rPr>
          <w:szCs w:val="20"/>
        </w:rPr>
      </w:pPr>
      <w:r>
        <w:rPr>
          <w:b/>
        </w:rPr>
        <w:t>Tiền hẹn/đống</w:t>
      </w:r>
    </w:p>
    <w:p w14:paraId="102D887B" w14:textId="5BE388B9" w:rsidR="000A4E42" w:rsidRPr="000B0BB8" w:rsidRDefault="002022D7" w:rsidP="000A4E42">
      <w:pPr>
        <w:spacing w:after="144"/>
        <w:ind w:left="720"/>
        <w:jc w:val="both"/>
        <w:rPr>
          <w:b/>
        </w:rPr>
      </w:pPr>
      <w:r>
        <w:rPr>
          <w:szCs w:val="20"/>
        </w:rPr>
        <w:t>Số tiền người vay hẹn sẽ thanh toán.</w:t>
      </w:r>
    </w:p>
    <w:p w14:paraId="3DD997A6" w14:textId="1CC4C54B" w:rsidR="000A4E42" w:rsidRPr="00664204" w:rsidRDefault="000A4E42" w:rsidP="000A4E42">
      <w:pPr>
        <w:pStyle w:val="ListParagraph"/>
        <w:numPr>
          <w:ilvl w:val="0"/>
          <w:numId w:val="15"/>
        </w:numPr>
        <w:suppressAutoHyphens/>
        <w:spacing w:before="144" w:after="0" w:line="240" w:lineRule="auto"/>
        <w:jc w:val="both"/>
        <w:rPr>
          <w:szCs w:val="20"/>
        </w:rPr>
      </w:pPr>
      <w:r>
        <w:rPr>
          <w:b/>
        </w:rPr>
        <w:t>Mã nhân viên</w:t>
      </w:r>
    </w:p>
    <w:p w14:paraId="5F9B8149" w14:textId="6BF8BE54" w:rsidR="000A4E42" w:rsidRPr="000B0BB8" w:rsidRDefault="002022D7" w:rsidP="000A4E42">
      <w:pPr>
        <w:spacing w:after="144"/>
        <w:ind w:left="720"/>
        <w:jc w:val="both"/>
        <w:rPr>
          <w:b/>
        </w:rPr>
      </w:pPr>
      <w:r>
        <w:rPr>
          <w:szCs w:val="20"/>
        </w:rPr>
        <w:t>Mã của nhân viên được phân công xử lý hợp đồng</w:t>
      </w:r>
      <w:r w:rsidR="000A4E42">
        <w:rPr>
          <w:szCs w:val="20"/>
        </w:rPr>
        <w:t>.</w:t>
      </w:r>
    </w:p>
    <w:p w14:paraId="43D18F22" w14:textId="567C5041" w:rsidR="000A4E42" w:rsidRPr="00664204" w:rsidRDefault="000A4E42" w:rsidP="000A4E42">
      <w:pPr>
        <w:pStyle w:val="ListParagraph"/>
        <w:numPr>
          <w:ilvl w:val="0"/>
          <w:numId w:val="15"/>
        </w:numPr>
        <w:suppressAutoHyphens/>
        <w:spacing w:before="144" w:after="0" w:line="240" w:lineRule="auto"/>
        <w:jc w:val="both"/>
        <w:rPr>
          <w:szCs w:val="20"/>
        </w:rPr>
      </w:pPr>
      <w:r>
        <w:rPr>
          <w:b/>
        </w:rPr>
        <w:t>Nhân viên</w:t>
      </w:r>
    </w:p>
    <w:p w14:paraId="596CF0BA" w14:textId="2E0A4B64" w:rsidR="000A4E42" w:rsidRPr="000B0BB8" w:rsidRDefault="002022D7" w:rsidP="000A4E42">
      <w:pPr>
        <w:spacing w:after="144"/>
        <w:ind w:left="720"/>
        <w:jc w:val="both"/>
        <w:rPr>
          <w:b/>
        </w:rPr>
      </w:pPr>
      <w:r>
        <w:rPr>
          <w:szCs w:val="20"/>
        </w:rPr>
        <w:t>Họ và tên của nhân viên được phân công xử lý hợp đồng</w:t>
      </w:r>
      <w:r w:rsidR="000A4E42">
        <w:rPr>
          <w:szCs w:val="20"/>
        </w:rPr>
        <w:t>.</w:t>
      </w:r>
    </w:p>
    <w:p w14:paraId="49EB0183" w14:textId="5D5B72ED" w:rsidR="000A4E42" w:rsidRPr="002022D7" w:rsidRDefault="000A4E42" w:rsidP="002022D7">
      <w:pPr>
        <w:pStyle w:val="ListParagraph"/>
        <w:numPr>
          <w:ilvl w:val="0"/>
          <w:numId w:val="15"/>
        </w:numPr>
        <w:suppressAutoHyphens/>
        <w:spacing w:before="144" w:after="0" w:line="240" w:lineRule="auto"/>
        <w:jc w:val="both"/>
        <w:rPr>
          <w:szCs w:val="20"/>
        </w:rPr>
      </w:pPr>
      <w:r>
        <w:rPr>
          <w:b/>
        </w:rPr>
        <w:t>KEEP/RETURN</w:t>
      </w:r>
    </w:p>
    <w:p w14:paraId="2303E5EF" w14:textId="77777777" w:rsidR="00546A43" w:rsidRPr="000B0BB8" w:rsidRDefault="00546A43" w:rsidP="00546A43">
      <w:pPr>
        <w:spacing w:after="144"/>
        <w:ind w:left="720"/>
        <w:jc w:val="both"/>
        <w:rPr>
          <w:b/>
        </w:rPr>
      </w:pPr>
    </w:p>
    <w:p w14:paraId="683243E2" w14:textId="77777777" w:rsidR="00B33008" w:rsidRPr="00664204" w:rsidRDefault="00B33008" w:rsidP="00B33008">
      <w:pPr>
        <w:spacing w:after="144"/>
        <w:jc w:val="both"/>
        <w:rPr>
          <w:b/>
          <w:bCs/>
          <w:i/>
          <w:color w:val="FF0000"/>
          <w:szCs w:val="20"/>
        </w:rPr>
      </w:pPr>
      <w:r w:rsidRPr="00664204">
        <w:rPr>
          <w:b/>
          <w:bCs/>
          <w:i/>
          <w:color w:val="FF0000"/>
          <w:szCs w:val="20"/>
        </w:rPr>
        <w:t xml:space="preserve">Chú ý: </w:t>
      </w:r>
    </w:p>
    <w:p w14:paraId="54B3A907" w14:textId="0993DA49" w:rsidR="00B33008" w:rsidRPr="002022D7" w:rsidRDefault="00B33008" w:rsidP="002022D7">
      <w:pPr>
        <w:spacing w:after="144"/>
        <w:jc w:val="both"/>
        <w:rPr>
          <w:i/>
          <w:szCs w:val="20"/>
        </w:rPr>
      </w:pPr>
      <w:r w:rsidRPr="002F4041">
        <w:rPr>
          <w:i/>
          <w:szCs w:val="20"/>
        </w:rPr>
        <w:t xml:space="preserve">“Người quản trị” là người dùng duy nhất được phép </w:t>
      </w:r>
      <w:r>
        <w:rPr>
          <w:i/>
          <w:szCs w:val="20"/>
        </w:rPr>
        <w:t>ph</w:t>
      </w:r>
      <w:r w:rsidRPr="00136A71">
        <w:rPr>
          <w:i/>
          <w:szCs w:val="20"/>
        </w:rPr>
        <w:t>â</w:t>
      </w:r>
      <w:r>
        <w:rPr>
          <w:i/>
          <w:szCs w:val="20"/>
        </w:rPr>
        <w:t xml:space="preserve">n </w:t>
      </w:r>
      <w:r w:rsidR="002022D7">
        <w:rPr>
          <w:i/>
          <w:szCs w:val="20"/>
        </w:rPr>
        <w:t>công hợp đồng cho từng nhân viên</w:t>
      </w:r>
      <w:r w:rsidRPr="002F4041">
        <w:rPr>
          <w:i/>
          <w:szCs w:val="20"/>
        </w:rPr>
        <w:t>.</w:t>
      </w:r>
      <w:r w:rsidR="002022D7">
        <w:rPr>
          <w:i/>
          <w:szCs w:val="20"/>
        </w:rPr>
        <w:t xml:space="preserve"> Nhân viên chỉ có thể thấy những hợp đồng được phân công và không thấy những hợp khác nếu không được phân công.</w:t>
      </w:r>
    </w:p>
    <w:p w14:paraId="78CCF90A" w14:textId="7538948C" w:rsidR="00B33008" w:rsidRPr="008E76D8" w:rsidRDefault="00B33008" w:rsidP="008E76D8">
      <w:pPr>
        <w:pStyle w:val="Heading3"/>
      </w:pPr>
      <w:bookmarkStart w:id="37" w:name="_Toc154670933"/>
      <w:r w:rsidRPr="008E76D8">
        <w:t xml:space="preserve">Hướng dẫn </w:t>
      </w:r>
      <w:r w:rsidR="002022D7">
        <w:t>xử lý hợp đồng</w:t>
      </w:r>
      <w:bookmarkEnd w:id="37"/>
    </w:p>
    <w:p w14:paraId="0C4E69EA" w14:textId="4B07F413" w:rsidR="0062332D" w:rsidRPr="00F0349A" w:rsidRDefault="0062332D" w:rsidP="00A32A31">
      <w:r w:rsidRPr="00F0349A">
        <w:rPr>
          <w:rStyle w:val="Strong"/>
          <w:rFonts w:cs="Arial"/>
          <w:color w:val="333333"/>
        </w:rPr>
        <w:t>Hướng dẫn nhanh</w:t>
      </w:r>
    </w:p>
    <w:p w14:paraId="7795A0FB" w14:textId="377F6CEB" w:rsidR="0062332D" w:rsidRPr="00F0349A" w:rsidRDefault="0062332D" w:rsidP="0062332D">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Danh sách chức năng hiển thị phía bên trái màn hình, chọn </w:t>
      </w:r>
      <w:r w:rsidR="002022D7">
        <w:rPr>
          <w:rFonts w:eastAsia="Times New Roman" w:cs="Arial"/>
          <w:b/>
          <w:bCs/>
          <w:color w:val="333333"/>
          <w:kern w:val="0"/>
          <w14:ligatures w14:val="none"/>
        </w:rPr>
        <w:t>CRM</w:t>
      </w:r>
      <w:r w:rsidRPr="00F0349A">
        <w:rPr>
          <w:rFonts w:eastAsia="Times New Roman" w:cs="Arial"/>
          <w:color w:val="333333"/>
          <w:kern w:val="0"/>
          <w14:ligatures w14:val="none"/>
        </w:rPr>
        <w:t>.</w:t>
      </w:r>
    </w:p>
    <w:p w14:paraId="424DC029" w14:textId="77D16DAD" w:rsidR="0062332D" w:rsidRPr="00F0349A" w:rsidRDefault="0062332D" w:rsidP="0062332D">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Chọn </w:t>
      </w:r>
      <w:r w:rsidR="002022D7">
        <w:rPr>
          <w:rFonts w:eastAsia="Times New Roman" w:cs="Arial"/>
          <w:b/>
          <w:bCs/>
          <w:color w:val="333333"/>
          <w:kern w:val="0"/>
          <w14:ligatures w14:val="none"/>
        </w:rPr>
        <w:t>Chăm sóc khách hàng</w:t>
      </w:r>
      <w:r w:rsidRPr="00F0349A">
        <w:rPr>
          <w:rFonts w:eastAsia="Times New Roman" w:cs="Arial"/>
          <w:color w:val="333333"/>
          <w:kern w:val="0"/>
          <w14:ligatures w14:val="none"/>
        </w:rPr>
        <w:t>.</w:t>
      </w:r>
    </w:p>
    <w:p w14:paraId="3BD1ABDA" w14:textId="5E814E93" w:rsidR="0062332D" w:rsidRPr="00F0349A" w:rsidRDefault="0062332D" w:rsidP="0062332D">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Chọn </w:t>
      </w:r>
      <w:r w:rsidR="002022D7">
        <w:rPr>
          <w:rFonts w:eastAsia="Times New Roman" w:cs="Arial"/>
          <w:b/>
          <w:bCs/>
          <w:color w:val="333333"/>
          <w:kern w:val="0"/>
          <w14:ligatures w14:val="none"/>
        </w:rPr>
        <w:t>Chăm sóc khách hàng(new)</w:t>
      </w:r>
      <w:r w:rsidRPr="00F0349A">
        <w:rPr>
          <w:rFonts w:eastAsia="Times New Roman" w:cs="Arial"/>
          <w:color w:val="333333"/>
          <w:kern w:val="0"/>
          <w14:ligatures w14:val="none"/>
        </w:rPr>
        <w:t>.</w:t>
      </w:r>
    </w:p>
    <w:p w14:paraId="344A3CD7" w14:textId="3EF6E8B2" w:rsidR="005B26FD" w:rsidRPr="005B26FD" w:rsidRDefault="00B94D60" w:rsidP="005B26FD">
      <w:pPr>
        <w:numPr>
          <w:ilvl w:val="0"/>
          <w:numId w:val="2"/>
        </w:numPr>
        <w:spacing w:after="0" w:line="420" w:lineRule="atLeast"/>
        <w:rPr>
          <w:rFonts w:eastAsia="Times New Roman" w:cs="Arial"/>
          <w:color w:val="333333"/>
          <w:kern w:val="0"/>
          <w14:ligatures w14:val="none"/>
        </w:rPr>
      </w:pPr>
      <w:r>
        <w:rPr>
          <w:rFonts w:eastAsia="Times New Roman" w:cs="Arial"/>
          <w:color w:val="333333"/>
          <w:kern w:val="0"/>
          <w14:ligatures w14:val="none"/>
        </w:rPr>
        <w:t>C</w:t>
      </w:r>
      <w:r w:rsidR="00783F3B">
        <w:rPr>
          <w:rFonts w:eastAsia="Times New Roman" w:cs="Arial"/>
          <w:color w:val="333333"/>
          <w:kern w:val="0"/>
          <w14:ligatures w14:val="none"/>
        </w:rPr>
        <w:t>h</w:t>
      </w:r>
      <w:r w:rsidR="00783F3B" w:rsidRPr="00783F3B">
        <w:rPr>
          <w:rFonts w:eastAsia="Times New Roman" w:cs="Arial"/>
          <w:color w:val="333333"/>
          <w:kern w:val="0"/>
          <w14:ligatures w14:val="none"/>
        </w:rPr>
        <w:t>ọn</w:t>
      </w:r>
      <w:r w:rsidR="00783F3B">
        <w:rPr>
          <w:rFonts w:eastAsia="Times New Roman" w:cs="Arial"/>
          <w:color w:val="333333"/>
          <w:kern w:val="0"/>
          <w14:ligatures w14:val="none"/>
        </w:rPr>
        <w:t xml:space="preserve"> </w:t>
      </w:r>
      <w:r w:rsidR="00783F3B" w:rsidRPr="00783F3B">
        <w:rPr>
          <w:rFonts w:eastAsia="Times New Roman" w:cs="Arial"/>
          <w:b/>
          <w:bCs/>
          <w:color w:val="333333"/>
          <w:kern w:val="0"/>
          <w14:ligatures w14:val="none"/>
        </w:rPr>
        <w:t>kính lúp</w:t>
      </w:r>
      <w:r w:rsidR="00783F3B">
        <w:rPr>
          <w:rFonts w:eastAsia="Times New Roman" w:cs="Arial"/>
          <w:color w:val="333333"/>
          <w:kern w:val="0"/>
          <w14:ligatures w14:val="none"/>
        </w:rPr>
        <w:t xml:space="preserve"> &gt; </w:t>
      </w:r>
      <w:r w:rsidR="005B26FD">
        <w:rPr>
          <w:rFonts w:eastAsia="Times New Roman" w:cs="Arial"/>
          <w:color w:val="333333"/>
          <w:kern w:val="0"/>
          <w14:ligatures w14:val="none"/>
        </w:rPr>
        <w:t xml:space="preserve">Nhập mã </w:t>
      </w:r>
      <w:r w:rsidR="005B26FD" w:rsidRPr="005B26FD">
        <w:rPr>
          <w:rFonts w:eastAsia="Times New Roman" w:cs="Arial"/>
          <w:b/>
          <w:bCs/>
          <w:color w:val="333333"/>
          <w:kern w:val="0"/>
          <w14:ligatures w14:val="none"/>
        </w:rPr>
        <w:t>ID Hợp đồng</w:t>
      </w:r>
      <w:r w:rsidR="005B26FD">
        <w:rPr>
          <w:rFonts w:eastAsia="Times New Roman" w:cs="Arial"/>
          <w:color w:val="333333"/>
          <w:kern w:val="0"/>
          <w14:ligatures w14:val="none"/>
        </w:rPr>
        <w:t xml:space="preserve"> cần lọc hoặc bất kì thông tin khác</w:t>
      </w:r>
      <w:r w:rsidR="00783F3B">
        <w:rPr>
          <w:rFonts w:eastAsia="Times New Roman" w:cs="Arial"/>
          <w:color w:val="333333"/>
          <w:kern w:val="0"/>
          <w14:ligatures w14:val="none"/>
        </w:rPr>
        <w:t xml:space="preserve"> &gt; Ch</w:t>
      </w:r>
      <w:r w:rsidR="00783F3B" w:rsidRPr="00783F3B">
        <w:rPr>
          <w:rFonts w:eastAsia="Times New Roman" w:cs="Arial"/>
          <w:color w:val="333333"/>
          <w:kern w:val="0"/>
          <w14:ligatures w14:val="none"/>
        </w:rPr>
        <w:t>ọn</w:t>
      </w:r>
      <w:r w:rsidR="00783F3B">
        <w:rPr>
          <w:rFonts w:eastAsia="Times New Roman" w:cs="Arial"/>
          <w:color w:val="333333"/>
          <w:kern w:val="0"/>
          <w14:ligatures w14:val="none"/>
        </w:rPr>
        <w:t xml:space="preserve"> </w:t>
      </w:r>
      <w:r w:rsidR="00783F3B" w:rsidRPr="00783F3B">
        <w:rPr>
          <w:rFonts w:eastAsia="Times New Roman" w:cs="Arial"/>
          <w:b/>
          <w:bCs/>
          <w:color w:val="333333"/>
          <w:kern w:val="0"/>
          <w14:ligatures w14:val="none"/>
        </w:rPr>
        <w:t>Nhận</w:t>
      </w:r>
      <w:r w:rsidR="00783F3B">
        <w:rPr>
          <w:rFonts w:eastAsia="Times New Roman" w:cs="Arial"/>
          <w:color w:val="333333"/>
          <w:kern w:val="0"/>
          <w14:ligatures w14:val="none"/>
        </w:rPr>
        <w:t>.</w:t>
      </w:r>
    </w:p>
    <w:p w14:paraId="241DE240" w14:textId="5CF95E28" w:rsidR="0062332D" w:rsidRPr="00F0349A" w:rsidRDefault="005B26FD" w:rsidP="0062332D">
      <w:pPr>
        <w:numPr>
          <w:ilvl w:val="0"/>
          <w:numId w:val="2"/>
        </w:numPr>
        <w:spacing w:after="0" w:line="420" w:lineRule="atLeast"/>
        <w:rPr>
          <w:rFonts w:eastAsia="Times New Roman" w:cs="Arial"/>
          <w:color w:val="333333"/>
          <w:kern w:val="0"/>
          <w14:ligatures w14:val="none"/>
        </w:rPr>
      </w:pPr>
      <w:r>
        <w:rPr>
          <w:rFonts w:eastAsia="Times New Roman" w:cs="Arial"/>
          <w:b/>
          <w:color w:val="333333"/>
          <w:kern w:val="0"/>
          <w14:ligatures w14:val="none"/>
        </w:rPr>
        <w:t>D</w:t>
      </w:r>
      <w:r w:rsidR="0062332D" w:rsidRPr="00F0349A">
        <w:rPr>
          <w:rFonts w:eastAsia="Times New Roman" w:cs="Arial"/>
          <w:b/>
          <w:color w:val="333333"/>
          <w:kern w:val="0"/>
          <w14:ligatures w14:val="none"/>
        </w:rPr>
        <w:t>i chuyển</w:t>
      </w:r>
      <w:r>
        <w:rPr>
          <w:rFonts w:eastAsia="Times New Roman" w:cs="Arial"/>
          <w:b/>
          <w:color w:val="333333"/>
          <w:kern w:val="0"/>
          <w14:ligatures w14:val="none"/>
        </w:rPr>
        <w:t xml:space="preserve"> </w:t>
      </w:r>
      <w:r>
        <w:rPr>
          <w:rFonts w:eastAsia="Times New Roman" w:cs="Arial"/>
          <w:bCs/>
          <w:color w:val="333333"/>
          <w:kern w:val="0"/>
          <w14:ligatures w14:val="none"/>
        </w:rPr>
        <w:t>con trỏ</w:t>
      </w:r>
      <w:r w:rsidR="0062332D" w:rsidRPr="00F0349A">
        <w:rPr>
          <w:rFonts w:eastAsia="Times New Roman" w:cs="Arial"/>
          <w:color w:val="333333"/>
          <w:kern w:val="0"/>
          <w14:ligatures w14:val="none"/>
        </w:rPr>
        <w:t xml:space="preserve"> chuột và nhấn vào dòng </w:t>
      </w:r>
      <w:r>
        <w:rPr>
          <w:rFonts w:eastAsia="Times New Roman" w:cs="Arial"/>
          <w:color w:val="333333"/>
          <w:kern w:val="0"/>
          <w14:ligatures w14:val="none"/>
        </w:rPr>
        <w:t xml:space="preserve">hợp đồng cần tìm khớp với thông tin vừa lọc trong </w:t>
      </w:r>
      <w:r w:rsidRPr="005B26FD">
        <w:rPr>
          <w:rFonts w:eastAsia="Times New Roman" w:cs="Arial"/>
          <w:b/>
          <w:bCs/>
          <w:color w:val="333333"/>
          <w:kern w:val="0"/>
          <w14:ligatures w14:val="none"/>
        </w:rPr>
        <w:t>kính lúp</w:t>
      </w:r>
      <w:r w:rsidR="0062332D" w:rsidRPr="00F0349A">
        <w:rPr>
          <w:rFonts w:eastAsia="Times New Roman" w:cs="Arial"/>
          <w:color w:val="333333"/>
          <w:kern w:val="0"/>
          <w14:ligatures w14:val="none"/>
        </w:rPr>
        <w:t xml:space="preserve"> </w:t>
      </w:r>
      <w:r w:rsidR="00E56E9B" w:rsidRPr="00F0349A">
        <w:rPr>
          <w:rFonts w:eastAsia="Times New Roman" w:cs="Arial"/>
          <w:color w:val="333333"/>
          <w:kern w:val="0"/>
          <w14:ligatures w14:val="none"/>
        </w:rPr>
        <w:t xml:space="preserve">&gt; </w:t>
      </w:r>
      <w:r w:rsidR="0062332D" w:rsidRPr="00F0349A">
        <w:rPr>
          <w:rFonts w:eastAsia="Times New Roman" w:cs="Arial"/>
          <w:color w:val="333333"/>
          <w:kern w:val="0"/>
          <w14:ligatures w14:val="none"/>
        </w:rPr>
        <w:t xml:space="preserve">Chọn </w:t>
      </w:r>
      <w:r w:rsidR="0062332D" w:rsidRPr="00F0349A">
        <w:rPr>
          <w:rFonts w:eastAsia="Times New Roman" w:cs="Arial"/>
          <w:b/>
          <w:bCs/>
          <w:color w:val="333333"/>
          <w:kern w:val="0"/>
          <w14:ligatures w14:val="none"/>
        </w:rPr>
        <w:t>Sửa</w:t>
      </w:r>
      <w:r w:rsidR="0062332D" w:rsidRPr="00F0349A">
        <w:rPr>
          <w:rFonts w:eastAsia="Times New Roman" w:cs="Arial"/>
          <w:color w:val="333333"/>
          <w:kern w:val="0"/>
          <w14:ligatures w14:val="none"/>
        </w:rPr>
        <w:t>.</w:t>
      </w:r>
    </w:p>
    <w:p w14:paraId="72B41304" w14:textId="5D8E244D" w:rsidR="00AD4944" w:rsidRPr="005B26FD" w:rsidRDefault="005B26FD" w:rsidP="005B26FD">
      <w:pPr>
        <w:numPr>
          <w:ilvl w:val="0"/>
          <w:numId w:val="2"/>
        </w:numPr>
        <w:spacing w:after="0" w:line="420" w:lineRule="atLeast"/>
        <w:rPr>
          <w:rFonts w:eastAsia="Times New Roman" w:cs="Arial"/>
          <w:color w:val="333333"/>
          <w:kern w:val="0"/>
          <w14:ligatures w14:val="none"/>
        </w:rPr>
      </w:pPr>
      <w:r>
        <w:rPr>
          <w:rFonts w:eastAsia="Times New Roman" w:cs="Arial"/>
          <w:color w:val="333333"/>
          <w:kern w:val="0"/>
          <w14:ligatures w14:val="none"/>
        </w:rPr>
        <w:t>Thông tin ở trạng thái xem chỉ riêng số Skip cho phép nhập</w:t>
      </w:r>
      <w:r w:rsidR="0062332D" w:rsidRPr="00F0349A">
        <w:rPr>
          <w:rFonts w:eastAsia="Times New Roman" w:cs="Arial"/>
          <w:color w:val="333333"/>
          <w:kern w:val="0"/>
          <w14:ligatures w14:val="none"/>
        </w:rPr>
        <w:t xml:space="preserve">, chọn </w:t>
      </w:r>
      <w:r w:rsidR="0062332D" w:rsidRPr="00F0349A">
        <w:rPr>
          <w:rFonts w:eastAsia="Times New Roman" w:cs="Arial"/>
          <w:b/>
          <w:bCs/>
          <w:color w:val="333333"/>
          <w:kern w:val="0"/>
          <w14:ligatures w14:val="none"/>
        </w:rPr>
        <w:t>Nhận</w:t>
      </w:r>
      <w:r w:rsidR="0062332D" w:rsidRPr="00F0349A">
        <w:rPr>
          <w:rFonts w:eastAsia="Times New Roman" w:cs="Arial"/>
          <w:color w:val="333333"/>
          <w:kern w:val="0"/>
          <w14:ligatures w14:val="none"/>
        </w:rPr>
        <w:t xml:space="preserve"> để thông tin được sửa, chọn </w:t>
      </w:r>
      <w:r w:rsidR="0062332D" w:rsidRPr="00F0349A">
        <w:rPr>
          <w:rFonts w:eastAsia="Times New Roman" w:cs="Arial"/>
          <w:b/>
          <w:bCs/>
          <w:color w:val="333333"/>
          <w:kern w:val="0"/>
          <w14:ligatures w14:val="none"/>
        </w:rPr>
        <w:t>Huỷ</w:t>
      </w:r>
      <w:r w:rsidR="0062332D" w:rsidRPr="00F0349A">
        <w:rPr>
          <w:rFonts w:eastAsia="Times New Roman" w:cs="Arial"/>
          <w:color w:val="333333"/>
          <w:kern w:val="0"/>
          <w14:ligatures w14:val="none"/>
        </w:rPr>
        <w:t xml:space="preserve"> để huỷ lệnh sửa.</w:t>
      </w:r>
    </w:p>
    <w:p w14:paraId="30F7A152" w14:textId="77777777" w:rsidR="00C06FE9" w:rsidRDefault="00C06FE9" w:rsidP="00A32A31">
      <w:pPr>
        <w:rPr>
          <w:rStyle w:val="Strong"/>
          <w:rFonts w:cs="Arial"/>
          <w:color w:val="333333"/>
        </w:rPr>
      </w:pPr>
    </w:p>
    <w:p w14:paraId="5D6019C8" w14:textId="77777777" w:rsidR="005B26FD" w:rsidRPr="00664204" w:rsidRDefault="005B26FD" w:rsidP="005B26FD">
      <w:pPr>
        <w:spacing w:after="144"/>
        <w:jc w:val="both"/>
        <w:rPr>
          <w:b/>
          <w:bCs/>
          <w:i/>
          <w:color w:val="FF0000"/>
          <w:szCs w:val="20"/>
        </w:rPr>
      </w:pPr>
      <w:r w:rsidRPr="00664204">
        <w:rPr>
          <w:b/>
          <w:bCs/>
          <w:i/>
          <w:color w:val="FF0000"/>
          <w:szCs w:val="20"/>
        </w:rPr>
        <w:t xml:space="preserve">Chú ý: </w:t>
      </w:r>
    </w:p>
    <w:p w14:paraId="5BB2CA74" w14:textId="6AAAAA7E" w:rsidR="005B26FD" w:rsidRDefault="005B26FD" w:rsidP="00236976">
      <w:pPr>
        <w:spacing w:after="144"/>
        <w:jc w:val="both"/>
        <w:rPr>
          <w:i/>
          <w:szCs w:val="20"/>
        </w:rPr>
      </w:pPr>
      <w:r w:rsidRPr="002F4041">
        <w:rPr>
          <w:i/>
          <w:szCs w:val="20"/>
        </w:rPr>
        <w:t xml:space="preserve">“Người </w:t>
      </w:r>
      <w:r>
        <w:rPr>
          <w:i/>
          <w:szCs w:val="20"/>
        </w:rPr>
        <w:t>sử dụng</w:t>
      </w:r>
      <w:r w:rsidRPr="002F4041">
        <w:rPr>
          <w:i/>
          <w:szCs w:val="20"/>
        </w:rPr>
        <w:t xml:space="preserve">” </w:t>
      </w:r>
      <w:r>
        <w:rPr>
          <w:i/>
          <w:szCs w:val="20"/>
        </w:rPr>
        <w:t>yêu cầu cần có thiết bị tai nghe và Mic để sử dụng chức năng</w:t>
      </w:r>
      <w:r w:rsidRPr="002F4041">
        <w:rPr>
          <w:i/>
          <w:szCs w:val="20"/>
        </w:rPr>
        <w:t>.</w:t>
      </w:r>
    </w:p>
    <w:p w14:paraId="3AEA86A8" w14:textId="77777777" w:rsidR="00B94D60" w:rsidRDefault="00B94D60" w:rsidP="00236976">
      <w:pPr>
        <w:spacing w:after="144"/>
        <w:jc w:val="both"/>
        <w:rPr>
          <w:i/>
          <w:szCs w:val="20"/>
        </w:rPr>
      </w:pPr>
    </w:p>
    <w:p w14:paraId="7ADA4460" w14:textId="77777777" w:rsidR="00B94D60" w:rsidRDefault="00B94D60" w:rsidP="00236976">
      <w:pPr>
        <w:spacing w:after="144"/>
        <w:jc w:val="both"/>
        <w:rPr>
          <w:i/>
          <w:szCs w:val="20"/>
        </w:rPr>
      </w:pPr>
    </w:p>
    <w:p w14:paraId="58318411" w14:textId="77777777" w:rsidR="00B94D60" w:rsidRDefault="00B94D60" w:rsidP="00236976">
      <w:pPr>
        <w:spacing w:after="144"/>
        <w:jc w:val="both"/>
        <w:rPr>
          <w:i/>
          <w:szCs w:val="20"/>
        </w:rPr>
      </w:pPr>
    </w:p>
    <w:p w14:paraId="02FB732C" w14:textId="77777777" w:rsidR="00B94D60" w:rsidRDefault="00B94D60" w:rsidP="00236976">
      <w:pPr>
        <w:spacing w:after="144"/>
        <w:jc w:val="both"/>
        <w:rPr>
          <w:i/>
          <w:szCs w:val="20"/>
        </w:rPr>
      </w:pPr>
    </w:p>
    <w:p w14:paraId="14F91D2B" w14:textId="77777777" w:rsidR="00B94D60" w:rsidRPr="005B26FD" w:rsidRDefault="00B94D60" w:rsidP="00236976">
      <w:pPr>
        <w:spacing w:after="144"/>
        <w:jc w:val="both"/>
        <w:rPr>
          <w:rStyle w:val="Strong"/>
          <w:b w:val="0"/>
          <w:bCs w:val="0"/>
          <w:i/>
          <w:szCs w:val="20"/>
        </w:rPr>
      </w:pPr>
    </w:p>
    <w:p w14:paraId="50002685" w14:textId="38BFCBBB" w:rsidR="0062332D" w:rsidRPr="00F0349A" w:rsidRDefault="0062332D" w:rsidP="00A32A31">
      <w:r w:rsidRPr="00F0349A">
        <w:rPr>
          <w:rStyle w:val="Strong"/>
          <w:rFonts w:cs="Arial"/>
          <w:color w:val="333333"/>
        </w:rPr>
        <w:lastRenderedPageBreak/>
        <w:t>Hướng dẫn chi tiết</w:t>
      </w:r>
    </w:p>
    <w:p w14:paraId="2BE3F0B6" w14:textId="2374A733" w:rsidR="00CD6D49" w:rsidRPr="00CD6D49" w:rsidRDefault="0062332D" w:rsidP="00CD6D49">
      <w:pPr>
        <w:pStyle w:val="NormalWeb"/>
        <w:spacing w:before="0" w:beforeAutospacing="0" w:after="0" w:afterAutospacing="0" w:line="420" w:lineRule="atLeast"/>
        <w:rPr>
          <w:rFonts w:ascii="Arial" w:hAnsi="Arial" w:cs="Arial"/>
          <w:color w:val="333333"/>
          <w:sz w:val="22"/>
          <w:szCs w:val="22"/>
        </w:rPr>
      </w:pPr>
      <w:r w:rsidRPr="00783F3B">
        <w:rPr>
          <w:rStyle w:val="Strong"/>
          <w:rFonts w:ascii="Arial" w:hAnsi="Arial" w:cs="Arial"/>
          <w:color w:val="333333"/>
          <w:sz w:val="22"/>
          <w:szCs w:val="22"/>
        </w:rPr>
        <w:t xml:space="preserve">Bước 1: </w:t>
      </w:r>
      <w:r w:rsidR="00236976">
        <w:rPr>
          <w:rStyle w:val="Strong"/>
          <w:rFonts w:ascii="Arial" w:hAnsi="Arial" w:cs="Arial"/>
          <w:b w:val="0"/>
          <w:bCs w:val="0"/>
          <w:color w:val="333333"/>
          <w:sz w:val="22"/>
          <w:szCs w:val="22"/>
        </w:rPr>
        <w:t>T</w:t>
      </w:r>
      <w:r w:rsidRPr="00783F3B">
        <w:rPr>
          <w:rStyle w:val="Strong"/>
          <w:rFonts w:ascii="Arial" w:hAnsi="Arial" w:cs="Arial"/>
          <w:b w:val="0"/>
          <w:bCs w:val="0"/>
          <w:color w:val="333333"/>
          <w:sz w:val="22"/>
          <w:szCs w:val="22"/>
        </w:rPr>
        <w:t xml:space="preserve">hanh chức năng chọn </w:t>
      </w:r>
      <w:r w:rsidRPr="00783F3B">
        <w:rPr>
          <w:rFonts w:ascii="Arial" w:hAnsi="Arial" w:cs="Arial"/>
          <w:b/>
          <w:bCs/>
          <w:color w:val="333333"/>
          <w:sz w:val="22"/>
          <w:szCs w:val="22"/>
        </w:rPr>
        <w:t>Hệ thống</w:t>
      </w:r>
      <w:r w:rsidRPr="00783F3B">
        <w:rPr>
          <w:rFonts w:ascii="Arial" w:hAnsi="Arial" w:cs="Arial"/>
          <w:color w:val="333333"/>
          <w:sz w:val="22"/>
          <w:szCs w:val="22"/>
        </w:rPr>
        <w:t xml:space="preserve"> &gt; Chọn </w:t>
      </w:r>
      <w:r w:rsidR="00E94F27">
        <w:rPr>
          <w:rFonts w:ascii="Arial" w:hAnsi="Arial" w:cs="Arial"/>
          <w:b/>
          <w:bCs/>
          <w:color w:val="333333"/>
          <w:sz w:val="22"/>
          <w:szCs w:val="22"/>
        </w:rPr>
        <w:t>CRM</w:t>
      </w:r>
      <w:r w:rsidRPr="00783F3B">
        <w:rPr>
          <w:rFonts w:ascii="Arial" w:hAnsi="Arial" w:cs="Arial"/>
          <w:b/>
          <w:bCs/>
          <w:color w:val="333333"/>
          <w:sz w:val="22"/>
          <w:szCs w:val="22"/>
        </w:rPr>
        <w:t xml:space="preserve"> </w:t>
      </w:r>
      <w:r w:rsidRPr="00783F3B">
        <w:rPr>
          <w:rFonts w:ascii="Arial" w:hAnsi="Arial" w:cs="Arial"/>
          <w:color w:val="333333"/>
          <w:sz w:val="22"/>
          <w:szCs w:val="22"/>
        </w:rPr>
        <w:t xml:space="preserve">&gt; Chọn </w:t>
      </w:r>
      <w:r w:rsidR="00236976">
        <w:rPr>
          <w:rFonts w:cs="Arial"/>
          <w:b/>
          <w:bCs/>
          <w:color w:val="333333"/>
        </w:rPr>
        <w:t>Chăm sóc khách hàng</w:t>
      </w:r>
      <w:r w:rsidR="00236976">
        <w:rPr>
          <w:rFonts w:cs="Arial"/>
          <w:b/>
          <w:bCs/>
          <w:color w:val="333333"/>
        </w:rPr>
        <w:t xml:space="preserve"> </w:t>
      </w:r>
      <w:r w:rsidRPr="00783F3B">
        <w:rPr>
          <w:rFonts w:ascii="Arial" w:hAnsi="Arial" w:cs="Arial"/>
          <w:color w:val="333333"/>
          <w:sz w:val="22"/>
          <w:szCs w:val="22"/>
        </w:rPr>
        <w:t>&gt;</w:t>
      </w:r>
      <w:r w:rsidR="00236976">
        <w:rPr>
          <w:rFonts w:ascii="Arial" w:hAnsi="Arial" w:cs="Arial"/>
          <w:color w:val="333333"/>
          <w:sz w:val="22"/>
          <w:szCs w:val="22"/>
        </w:rPr>
        <w:t xml:space="preserve"> </w:t>
      </w:r>
      <w:r w:rsidR="00236976" w:rsidRPr="00F0349A">
        <w:rPr>
          <w:rFonts w:cs="Arial"/>
          <w:color w:val="333333"/>
        </w:rPr>
        <w:t xml:space="preserve">Chọn </w:t>
      </w:r>
      <w:r w:rsidR="00236976">
        <w:rPr>
          <w:rFonts w:cs="Arial"/>
          <w:b/>
          <w:bCs/>
          <w:color w:val="333333"/>
        </w:rPr>
        <w:t>Chăm sóc khách hàng(new)</w:t>
      </w:r>
      <w:r w:rsidR="00783F3B" w:rsidRPr="00783F3B">
        <w:rPr>
          <w:rFonts w:ascii="Arial" w:hAnsi="Arial" w:cs="Arial"/>
          <w:color w:val="333333"/>
          <w:sz w:val="22"/>
          <w:szCs w:val="22"/>
        </w:rPr>
        <w:t>.</w:t>
      </w:r>
    </w:p>
    <w:p w14:paraId="027D5C2A" w14:textId="33E0B043" w:rsidR="00B72BB5" w:rsidRPr="00B94D60" w:rsidRDefault="00CD6D49" w:rsidP="00B94D60">
      <w:pPr>
        <w:jc w:val="center"/>
        <w:rPr>
          <w:rFonts w:cs="Arial"/>
          <w:b/>
          <w:bCs/>
        </w:rPr>
      </w:pPr>
      <w:r>
        <w:rPr>
          <w:rFonts w:cs="Arial"/>
          <w:b/>
          <w:bCs/>
          <w:noProof/>
        </w:rPr>
        <mc:AlternateContent>
          <mc:Choice Requires="wps">
            <w:drawing>
              <wp:anchor distT="0" distB="0" distL="114300" distR="114300" simplePos="0" relativeHeight="251744256" behindDoc="0" locked="0" layoutInCell="1" allowOverlap="1" wp14:anchorId="0B301915" wp14:editId="146487D3">
                <wp:simplePos x="0" y="0"/>
                <wp:positionH relativeFrom="column">
                  <wp:posOffset>1005012</wp:posOffset>
                </wp:positionH>
                <wp:positionV relativeFrom="paragraph">
                  <wp:posOffset>3169590</wp:posOffset>
                </wp:positionV>
                <wp:extent cx="371088" cy="45719"/>
                <wp:effectExtent l="19050" t="76200" r="10160" b="50165"/>
                <wp:wrapNone/>
                <wp:docPr id="1218946805" name="Straight Arrow Connector 2"/>
                <wp:cNvGraphicFramePr/>
                <a:graphic xmlns:a="http://schemas.openxmlformats.org/drawingml/2006/main">
                  <a:graphicData uri="http://schemas.microsoft.com/office/word/2010/wordprocessingShape">
                    <wps:wsp>
                      <wps:cNvCnPr/>
                      <wps:spPr>
                        <a:xfrm flipV="1">
                          <a:off x="0" y="0"/>
                          <a:ext cx="371088"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209A7A" id="_x0000_t32" coordsize="21600,21600" o:spt="32" o:oned="t" path="m,l21600,21600e" filled="f">
                <v:path arrowok="t" fillok="f" o:connecttype="none"/>
                <o:lock v:ext="edit" shapetype="t"/>
              </v:shapetype>
              <v:shape id="Straight Arrow Connector 2" o:spid="_x0000_s1026" type="#_x0000_t32" style="position:absolute;margin-left:79.15pt;margin-top:249.55pt;width:29.2pt;height:3.6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" strokecolor="red" strokeweight="2.25pt">
                <v:stroke endarrow="block" joinstyle="miter"/>
              </v:shape>
            </w:pict>
          </mc:Fallback>
        </mc:AlternateContent>
      </w:r>
      <w:r>
        <w:rPr>
          <w:rFonts w:cs="Arial"/>
          <w:b/>
          <w:bCs/>
          <w:noProof/>
        </w:rPr>
        <mc:AlternateContent>
          <mc:Choice Requires="wps">
            <w:drawing>
              <wp:anchor distT="0" distB="0" distL="114300" distR="114300" simplePos="0" relativeHeight="251742208" behindDoc="0" locked="0" layoutInCell="1" allowOverlap="1" wp14:anchorId="0273E0DC" wp14:editId="46810C60">
                <wp:simplePos x="0" y="0"/>
                <wp:positionH relativeFrom="column">
                  <wp:posOffset>795130</wp:posOffset>
                </wp:positionH>
                <wp:positionV relativeFrom="paragraph">
                  <wp:posOffset>2626912</wp:posOffset>
                </wp:positionV>
                <wp:extent cx="392154" cy="51435"/>
                <wp:effectExtent l="19050" t="57150" r="65405" b="81915"/>
                <wp:wrapNone/>
                <wp:docPr id="1160038224" name="Straight Arrow Connector 2"/>
                <wp:cNvGraphicFramePr/>
                <a:graphic xmlns:a="http://schemas.openxmlformats.org/drawingml/2006/main">
                  <a:graphicData uri="http://schemas.microsoft.com/office/word/2010/wordprocessingShape">
                    <wps:wsp>
                      <wps:cNvCnPr/>
                      <wps:spPr>
                        <a:xfrm>
                          <a:off x="0" y="0"/>
                          <a:ext cx="392154" cy="514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C27791" id="Straight Arrow Connector 2" o:spid="_x0000_s1026" type="#_x0000_t32" style="position:absolute;margin-left:62.6pt;margin-top:206.85pt;width:30.9pt;height:4.0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" strokecolor="red" strokeweight="2.25pt">
                <v:stroke endarrow="block" joinstyle="miter"/>
              </v:shape>
            </w:pict>
          </mc:Fallback>
        </mc:AlternateContent>
      </w:r>
      <w:r>
        <w:rPr>
          <w:rFonts w:cs="Arial"/>
          <w:b/>
          <w:bCs/>
          <w:noProof/>
        </w:rPr>
        <mc:AlternateContent>
          <mc:Choice Requires="wps">
            <w:drawing>
              <wp:anchor distT="0" distB="0" distL="114300" distR="114300" simplePos="0" relativeHeight="251737088" behindDoc="0" locked="0" layoutInCell="1" allowOverlap="1" wp14:anchorId="51FE501A" wp14:editId="4B43AE90">
                <wp:simplePos x="0" y="0"/>
                <wp:positionH relativeFrom="column">
                  <wp:posOffset>450574</wp:posOffset>
                </wp:positionH>
                <wp:positionV relativeFrom="paragraph">
                  <wp:posOffset>2417639</wp:posOffset>
                </wp:positionV>
                <wp:extent cx="241300" cy="368300"/>
                <wp:effectExtent l="0" t="0" r="0" b="0"/>
                <wp:wrapNone/>
                <wp:docPr id="2058245331" name="Text Box 1"/>
                <wp:cNvGraphicFramePr/>
                <a:graphic xmlns:a="http://schemas.openxmlformats.org/drawingml/2006/main">
                  <a:graphicData uri="http://schemas.microsoft.com/office/word/2010/wordprocessingShape">
                    <wps:wsp>
                      <wps:cNvSpPr txBox="1"/>
                      <wps:spPr>
                        <a:xfrm>
                          <a:off x="0" y="0"/>
                          <a:ext cx="241300" cy="368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191ADA" w14:textId="706FC71A" w:rsidR="00CD6D49" w:rsidRPr="00CD6D49" w:rsidRDefault="00CD6D49" w:rsidP="00CD6D49">
                            <w:pPr>
                              <w:rPr>
                                <w:color w:val="FF0000"/>
                                <w:sz w:val="40"/>
                                <w:szCs w:val="40"/>
                              </w:rPr>
                            </w:pPr>
                            <w:r>
                              <w:rPr>
                                <w:color w:val="FF0000"/>
                                <w:sz w:val="40"/>
                                <w:szCs w:val="4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FE501A" id="_x0000_t202" coordsize="21600,21600" o:spt="202" path="m,l,21600r21600,l21600,xe">
                <v:stroke joinstyle="miter"/>
                <v:path gradientshapeok="t" o:connecttype="rect"/>
              </v:shapetype>
              <v:shape id="Text Box 1" o:spid="_x0000_s1026" type="#_x0000_t202" style="position:absolute;left:0;text-align:left;margin-left:35.5pt;margin-top:190.35pt;width:19pt;height:2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" filled="f" stroked="f">
                <v:textbox>
                  <w:txbxContent>
                    <w:p w14:paraId="5A191ADA" w14:textId="706FC71A" w:rsidR="00CD6D49" w:rsidRPr="00CD6D49" w:rsidRDefault="00CD6D49" w:rsidP="00CD6D49">
                      <w:pPr>
                        <w:rPr>
                          <w:color w:val="FF0000"/>
                          <w:sz w:val="40"/>
                          <w:szCs w:val="40"/>
                        </w:rPr>
                      </w:pPr>
                      <w:r>
                        <w:rPr>
                          <w:color w:val="FF0000"/>
                          <w:sz w:val="40"/>
                          <w:szCs w:val="40"/>
                        </w:rPr>
                        <w:t>2</w:t>
                      </w:r>
                    </w:p>
                  </w:txbxContent>
                </v:textbox>
              </v:shape>
            </w:pict>
          </mc:Fallback>
        </mc:AlternateContent>
      </w:r>
      <w:r>
        <w:rPr>
          <w:rFonts w:cs="Arial"/>
          <w:b/>
          <w:bCs/>
          <w:noProof/>
        </w:rPr>
        <mc:AlternateContent>
          <mc:Choice Requires="wps">
            <w:drawing>
              <wp:anchor distT="0" distB="0" distL="114300" distR="114300" simplePos="0" relativeHeight="251740160" behindDoc="0" locked="0" layoutInCell="1" allowOverlap="1" wp14:anchorId="7B392EF1" wp14:editId="1DFDECC5">
                <wp:simplePos x="0" y="0"/>
                <wp:positionH relativeFrom="column">
                  <wp:posOffset>679450</wp:posOffset>
                </wp:positionH>
                <wp:positionV relativeFrom="paragraph">
                  <wp:posOffset>2084070</wp:posOffset>
                </wp:positionV>
                <wp:extent cx="349250" cy="51435"/>
                <wp:effectExtent l="19050" t="57150" r="50800" b="81915"/>
                <wp:wrapNone/>
                <wp:docPr id="1520244856" name="Straight Arrow Connector 2"/>
                <wp:cNvGraphicFramePr/>
                <a:graphic xmlns:a="http://schemas.openxmlformats.org/drawingml/2006/main">
                  <a:graphicData uri="http://schemas.microsoft.com/office/word/2010/wordprocessingShape">
                    <wps:wsp>
                      <wps:cNvCnPr/>
                      <wps:spPr>
                        <a:xfrm>
                          <a:off x="0" y="0"/>
                          <a:ext cx="349250" cy="514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8AA3B7" id="Straight Arrow Connector 2" o:spid="_x0000_s1026" type="#_x0000_t32" style="position:absolute;margin-left:53.5pt;margin-top:164.1pt;width:27.5pt;height:4.0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" strokecolor="red" strokeweight="2.25pt">
                <v:stroke endarrow="block" joinstyle="miter"/>
              </v:shape>
            </w:pict>
          </mc:Fallback>
        </mc:AlternateContent>
      </w:r>
      <w:r>
        <w:rPr>
          <w:rFonts w:cs="Arial"/>
          <w:b/>
          <w:bCs/>
          <w:noProof/>
        </w:rPr>
        <mc:AlternateContent>
          <mc:Choice Requires="wps">
            <w:drawing>
              <wp:anchor distT="0" distB="0" distL="114300" distR="114300" simplePos="0" relativeHeight="251735040" behindDoc="0" locked="0" layoutInCell="1" allowOverlap="1" wp14:anchorId="3E90A7A0" wp14:editId="4217470F">
                <wp:simplePos x="0" y="0"/>
                <wp:positionH relativeFrom="column">
                  <wp:posOffset>393700</wp:posOffset>
                </wp:positionH>
                <wp:positionV relativeFrom="paragraph">
                  <wp:posOffset>1893570</wp:posOffset>
                </wp:positionV>
                <wp:extent cx="241300" cy="368300"/>
                <wp:effectExtent l="0" t="0" r="0" b="0"/>
                <wp:wrapNone/>
                <wp:docPr id="81691733" name="Text Box 1"/>
                <wp:cNvGraphicFramePr/>
                <a:graphic xmlns:a="http://schemas.openxmlformats.org/drawingml/2006/main">
                  <a:graphicData uri="http://schemas.microsoft.com/office/word/2010/wordprocessingShape">
                    <wps:wsp>
                      <wps:cNvSpPr txBox="1"/>
                      <wps:spPr>
                        <a:xfrm>
                          <a:off x="0" y="0"/>
                          <a:ext cx="241300" cy="368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115891" w14:textId="42756D04" w:rsidR="00CD6D49" w:rsidRPr="00CD6D49" w:rsidRDefault="00CD6D49">
                            <w:pPr>
                              <w:rPr>
                                <w:color w:val="FF0000"/>
                                <w:sz w:val="40"/>
                                <w:szCs w:val="40"/>
                              </w:rPr>
                            </w:pPr>
                            <w:r w:rsidRPr="00CD6D49">
                              <w:rPr>
                                <w:color w:val="FF0000"/>
                                <w:sz w:val="40"/>
                                <w:szCs w:val="4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0A7A0" id="_x0000_s1027" type="#_x0000_t202" style="position:absolute;left:0;text-align:left;margin-left:31pt;margin-top:149.1pt;width:19pt;height:2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" filled="f" stroked="f">
                <v:textbox>
                  <w:txbxContent>
                    <w:p w14:paraId="26115891" w14:textId="42756D04" w:rsidR="00CD6D49" w:rsidRPr="00CD6D49" w:rsidRDefault="00CD6D49">
                      <w:pPr>
                        <w:rPr>
                          <w:color w:val="FF0000"/>
                          <w:sz w:val="40"/>
                          <w:szCs w:val="40"/>
                        </w:rPr>
                      </w:pPr>
                      <w:r w:rsidRPr="00CD6D49">
                        <w:rPr>
                          <w:color w:val="FF0000"/>
                          <w:sz w:val="40"/>
                          <w:szCs w:val="40"/>
                        </w:rPr>
                        <w:t>1</w:t>
                      </w:r>
                    </w:p>
                  </w:txbxContent>
                </v:textbox>
              </v:shape>
            </w:pict>
          </mc:Fallback>
        </mc:AlternateContent>
      </w:r>
      <w:r>
        <w:rPr>
          <w:rFonts w:cs="Arial"/>
          <w:b/>
          <w:bCs/>
          <w:noProof/>
        </w:rPr>
        <mc:AlternateContent>
          <mc:Choice Requires="wps">
            <w:drawing>
              <wp:anchor distT="0" distB="0" distL="114300" distR="114300" simplePos="0" relativeHeight="251739136" behindDoc="0" locked="0" layoutInCell="1" allowOverlap="1" wp14:anchorId="46D4E92E" wp14:editId="1DF21566">
                <wp:simplePos x="0" y="0"/>
                <wp:positionH relativeFrom="column">
                  <wp:posOffset>673100</wp:posOffset>
                </wp:positionH>
                <wp:positionV relativeFrom="paragraph">
                  <wp:posOffset>3011170</wp:posOffset>
                </wp:positionV>
                <wp:extent cx="241300" cy="368300"/>
                <wp:effectExtent l="0" t="0" r="0" b="0"/>
                <wp:wrapNone/>
                <wp:docPr id="1836641919" name="Text Box 1"/>
                <wp:cNvGraphicFramePr/>
                <a:graphic xmlns:a="http://schemas.openxmlformats.org/drawingml/2006/main">
                  <a:graphicData uri="http://schemas.microsoft.com/office/word/2010/wordprocessingShape">
                    <wps:wsp>
                      <wps:cNvSpPr txBox="1"/>
                      <wps:spPr>
                        <a:xfrm>
                          <a:off x="0" y="0"/>
                          <a:ext cx="241300" cy="368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91F521" w14:textId="4DA6D69B" w:rsidR="00CD6D49" w:rsidRPr="00CD6D49" w:rsidRDefault="00CD6D49" w:rsidP="00CD6D49">
                            <w:pPr>
                              <w:rPr>
                                <w:color w:val="FF0000"/>
                                <w:sz w:val="40"/>
                                <w:szCs w:val="40"/>
                              </w:rPr>
                            </w:pPr>
                            <w:r>
                              <w:rPr>
                                <w:color w:val="FF0000"/>
                                <w:sz w:val="40"/>
                                <w:szCs w:val="4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4E92E" id="_x0000_s1028" type="#_x0000_t202" style="position:absolute;left:0;text-align:left;margin-left:53pt;margin-top:237.1pt;width:19pt;height:2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" filled="f" stroked="f">
                <v:textbox>
                  <w:txbxContent>
                    <w:p w14:paraId="2A91F521" w14:textId="4DA6D69B" w:rsidR="00CD6D49" w:rsidRPr="00CD6D49" w:rsidRDefault="00CD6D49" w:rsidP="00CD6D49">
                      <w:pPr>
                        <w:rPr>
                          <w:color w:val="FF0000"/>
                          <w:sz w:val="40"/>
                          <w:szCs w:val="40"/>
                        </w:rPr>
                      </w:pPr>
                      <w:r>
                        <w:rPr>
                          <w:color w:val="FF0000"/>
                          <w:sz w:val="40"/>
                          <w:szCs w:val="40"/>
                        </w:rPr>
                        <w:t>3</w:t>
                      </w:r>
                    </w:p>
                  </w:txbxContent>
                </v:textbox>
              </v:shape>
            </w:pict>
          </mc:Fallback>
        </mc:AlternateContent>
      </w:r>
      <w:r w:rsidR="00991FEE" w:rsidRPr="00F0349A">
        <w:rPr>
          <w:rFonts w:cs="Arial"/>
          <w:b/>
          <w:bCs/>
          <w:noProof/>
        </w:rPr>
        <mc:AlternateContent>
          <mc:Choice Requires="wps">
            <w:drawing>
              <wp:anchor distT="0" distB="0" distL="114300" distR="114300" simplePos="0" relativeHeight="251734016" behindDoc="0" locked="0" layoutInCell="1" allowOverlap="1" wp14:anchorId="384FC7CE" wp14:editId="5ABAFBA2">
                <wp:simplePos x="0" y="0"/>
                <wp:positionH relativeFrom="margin">
                  <wp:posOffset>1476913</wp:posOffset>
                </wp:positionH>
                <wp:positionV relativeFrom="paragraph">
                  <wp:posOffset>3076467</wp:posOffset>
                </wp:positionV>
                <wp:extent cx="2542995" cy="238125"/>
                <wp:effectExtent l="19050" t="19050" r="10160" b="28575"/>
                <wp:wrapNone/>
                <wp:docPr id="752199378" name="Rectangle 752199378"/>
                <wp:cNvGraphicFramePr/>
                <a:graphic xmlns:a="http://schemas.openxmlformats.org/drawingml/2006/main">
                  <a:graphicData uri="http://schemas.microsoft.com/office/word/2010/wordprocessingShape">
                    <wps:wsp>
                      <wps:cNvSpPr/>
                      <wps:spPr>
                        <a:xfrm>
                          <a:off x="0" y="0"/>
                          <a:ext cx="2542995" cy="238125"/>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DCA9E" id="Rectangle 752199378" o:spid="_x0000_s1026" style="position:absolute;margin-left:116.3pt;margin-top:242.25pt;width:200.25pt;height:18.7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" filled="f" strokecolor="red" strokeweight="2.25pt">
                <w10:wrap anchorx="margin"/>
              </v:rect>
            </w:pict>
          </mc:Fallback>
        </mc:AlternateContent>
      </w:r>
      <w:r w:rsidR="00991FEE" w:rsidRPr="00F0349A">
        <w:rPr>
          <w:rFonts w:cs="Arial"/>
          <w:b/>
          <w:bCs/>
          <w:noProof/>
        </w:rPr>
        <mc:AlternateContent>
          <mc:Choice Requires="wps">
            <w:drawing>
              <wp:anchor distT="0" distB="0" distL="114300" distR="114300" simplePos="0" relativeHeight="251731968" behindDoc="0" locked="0" layoutInCell="1" allowOverlap="1" wp14:anchorId="2B447DB1" wp14:editId="1EA03899">
                <wp:simplePos x="0" y="0"/>
                <wp:positionH relativeFrom="margin">
                  <wp:posOffset>1278506</wp:posOffset>
                </wp:positionH>
                <wp:positionV relativeFrom="paragraph">
                  <wp:posOffset>2550256</wp:posOffset>
                </wp:positionV>
                <wp:extent cx="2137553" cy="238125"/>
                <wp:effectExtent l="19050" t="19050" r="15240" b="28575"/>
                <wp:wrapNone/>
                <wp:docPr id="1777950945" name="Rectangle 1777950945"/>
                <wp:cNvGraphicFramePr/>
                <a:graphic xmlns:a="http://schemas.openxmlformats.org/drawingml/2006/main">
                  <a:graphicData uri="http://schemas.microsoft.com/office/word/2010/wordprocessingShape">
                    <wps:wsp>
                      <wps:cNvSpPr/>
                      <wps:spPr>
                        <a:xfrm>
                          <a:off x="0" y="0"/>
                          <a:ext cx="2137553" cy="238125"/>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E3282" id="Rectangle 1777950945" o:spid="_x0000_s1026" style="position:absolute;margin-left:100.65pt;margin-top:200.8pt;width:168.3pt;height:18.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" filled="f" strokecolor="red" strokeweight="2.25pt">
                <w10:wrap anchorx="margin"/>
              </v:rect>
            </w:pict>
          </mc:Fallback>
        </mc:AlternateContent>
      </w:r>
      <w:r w:rsidR="00991FEE" w:rsidRPr="00F0349A">
        <w:rPr>
          <w:rFonts w:cs="Arial"/>
          <w:b/>
          <w:bCs/>
          <w:noProof/>
        </w:rPr>
        <mc:AlternateContent>
          <mc:Choice Requires="wps">
            <w:drawing>
              <wp:anchor distT="0" distB="0" distL="114300" distR="114300" simplePos="0" relativeHeight="251729920" behindDoc="0" locked="0" layoutInCell="1" allowOverlap="1" wp14:anchorId="5EE099F9" wp14:editId="3CEA2543">
                <wp:simplePos x="0" y="0"/>
                <wp:positionH relativeFrom="margin">
                  <wp:posOffset>1080099</wp:posOffset>
                </wp:positionH>
                <wp:positionV relativeFrom="paragraph">
                  <wp:posOffset>1989539</wp:posOffset>
                </wp:positionV>
                <wp:extent cx="809086" cy="238125"/>
                <wp:effectExtent l="19050" t="19050" r="10160" b="28575"/>
                <wp:wrapNone/>
                <wp:docPr id="1187060983" name="Rectangle 1187060983"/>
                <wp:cNvGraphicFramePr/>
                <a:graphic xmlns:a="http://schemas.openxmlformats.org/drawingml/2006/main">
                  <a:graphicData uri="http://schemas.microsoft.com/office/word/2010/wordprocessingShape">
                    <wps:wsp>
                      <wps:cNvSpPr/>
                      <wps:spPr>
                        <a:xfrm>
                          <a:off x="0" y="0"/>
                          <a:ext cx="809086" cy="238125"/>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A6872" id="Rectangle 1187060983" o:spid="_x0000_s1026" style="position:absolute;margin-left:85.05pt;margin-top:156.65pt;width:63.7pt;height:18.7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" filled="f" strokecolor="red" strokeweight="2.25pt">
                <w10:wrap anchorx="margin"/>
              </v:rect>
            </w:pict>
          </mc:Fallback>
        </mc:AlternateContent>
      </w:r>
      <w:r w:rsidR="00991FEE">
        <w:rPr>
          <w:noProof/>
        </w:rPr>
        <w:drawing>
          <wp:inline distT="0" distB="0" distL="0" distR="0" wp14:anchorId="3E6CD580" wp14:editId="70475329">
            <wp:extent cx="3600000" cy="7047619"/>
            <wp:effectExtent l="0" t="0" r="635" b="1270"/>
            <wp:docPr id="72187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74845" name=""/>
                    <pic:cNvPicPr/>
                  </pic:nvPicPr>
                  <pic:blipFill>
                    <a:blip r:embed="rId31"/>
                    <a:stretch>
                      <a:fillRect/>
                    </a:stretch>
                  </pic:blipFill>
                  <pic:spPr>
                    <a:xfrm>
                      <a:off x="0" y="0"/>
                      <a:ext cx="3600000" cy="7047619"/>
                    </a:xfrm>
                    <a:prstGeom prst="rect">
                      <a:avLst/>
                    </a:prstGeom>
                  </pic:spPr>
                </pic:pic>
              </a:graphicData>
            </a:graphic>
          </wp:inline>
        </w:drawing>
      </w:r>
    </w:p>
    <w:p w14:paraId="20623999" w14:textId="73486EEE" w:rsidR="00B94D60" w:rsidRDefault="00783F3B" w:rsidP="00783F3B">
      <w:pPr>
        <w:pStyle w:val="NormalWeb"/>
        <w:spacing w:before="0" w:beforeAutospacing="0" w:after="0" w:afterAutospacing="0" w:line="420" w:lineRule="atLeast"/>
        <w:rPr>
          <w:rFonts w:ascii="Arial" w:hAnsi="Arial" w:cs="Arial"/>
          <w:color w:val="333333"/>
          <w:sz w:val="22"/>
          <w:szCs w:val="22"/>
        </w:rPr>
      </w:pPr>
      <w:r w:rsidRPr="00783F3B">
        <w:rPr>
          <w:rStyle w:val="Strong"/>
          <w:rFonts w:ascii="Arial" w:hAnsi="Arial" w:cs="Arial"/>
          <w:color w:val="333333"/>
          <w:sz w:val="22"/>
          <w:szCs w:val="22"/>
        </w:rPr>
        <w:lastRenderedPageBreak/>
        <w:t xml:space="preserve">Bước </w:t>
      </w:r>
      <w:r>
        <w:rPr>
          <w:rStyle w:val="Strong"/>
          <w:rFonts w:ascii="Arial" w:hAnsi="Arial" w:cs="Arial"/>
          <w:color w:val="333333"/>
          <w:sz w:val="22"/>
          <w:szCs w:val="22"/>
        </w:rPr>
        <w:t>2</w:t>
      </w:r>
      <w:r w:rsidRPr="00783F3B">
        <w:rPr>
          <w:rStyle w:val="Strong"/>
          <w:rFonts w:ascii="Arial" w:hAnsi="Arial" w:cs="Arial"/>
          <w:color w:val="333333"/>
          <w:sz w:val="22"/>
          <w:szCs w:val="22"/>
        </w:rPr>
        <w:t xml:space="preserve">: </w:t>
      </w:r>
      <w:r w:rsidR="00B94D60">
        <w:rPr>
          <w:rFonts w:cs="Arial"/>
          <w:color w:val="333333"/>
        </w:rPr>
        <w:t>Ch</w:t>
      </w:r>
      <w:r w:rsidR="00B94D60" w:rsidRPr="00783F3B">
        <w:rPr>
          <w:rFonts w:cs="Arial"/>
          <w:color w:val="333333"/>
        </w:rPr>
        <w:t>ọn</w:t>
      </w:r>
      <w:r w:rsidR="00B94D60">
        <w:rPr>
          <w:rFonts w:cs="Arial"/>
          <w:color w:val="333333"/>
        </w:rPr>
        <w:t xml:space="preserve"> </w:t>
      </w:r>
      <w:r w:rsidR="00B94D60" w:rsidRPr="00783F3B">
        <w:rPr>
          <w:rFonts w:cs="Arial"/>
          <w:b/>
          <w:bCs/>
          <w:color w:val="333333"/>
        </w:rPr>
        <w:t>kính lúp</w:t>
      </w:r>
      <w:r w:rsidR="00B94D60">
        <w:rPr>
          <w:rFonts w:cs="Arial"/>
          <w:color w:val="333333"/>
        </w:rPr>
        <w:t xml:space="preserve"> &gt; Nhập mã </w:t>
      </w:r>
      <w:r w:rsidR="00B94D60" w:rsidRPr="005B26FD">
        <w:rPr>
          <w:rFonts w:cs="Arial"/>
          <w:b/>
          <w:bCs/>
          <w:color w:val="333333"/>
        </w:rPr>
        <w:t>ID Hợp đồng</w:t>
      </w:r>
      <w:r w:rsidR="00B94D60">
        <w:rPr>
          <w:rFonts w:cs="Arial"/>
          <w:color w:val="333333"/>
        </w:rPr>
        <w:t xml:space="preserve"> cần lọc hoặc bất kì thông tin khác &gt; Ch</w:t>
      </w:r>
      <w:r w:rsidR="00B94D60" w:rsidRPr="00783F3B">
        <w:rPr>
          <w:rFonts w:cs="Arial"/>
          <w:color w:val="333333"/>
        </w:rPr>
        <w:t>ọn</w:t>
      </w:r>
      <w:r w:rsidR="00B94D60">
        <w:rPr>
          <w:rFonts w:cs="Arial"/>
          <w:color w:val="333333"/>
        </w:rPr>
        <w:t xml:space="preserve"> </w:t>
      </w:r>
      <w:r w:rsidR="00B94D60" w:rsidRPr="00783F3B">
        <w:rPr>
          <w:rFonts w:cs="Arial"/>
          <w:b/>
          <w:bCs/>
          <w:color w:val="333333"/>
        </w:rPr>
        <w:t>Nhận</w:t>
      </w:r>
      <w:r w:rsidRPr="00783F3B">
        <w:rPr>
          <w:rFonts w:ascii="Arial" w:hAnsi="Arial" w:cs="Arial"/>
          <w:color w:val="333333"/>
          <w:sz w:val="22"/>
          <w:szCs w:val="22"/>
        </w:rPr>
        <w:t>.</w:t>
      </w:r>
    </w:p>
    <w:p w14:paraId="4CD2682A" w14:textId="2A560F11" w:rsidR="00B94D60" w:rsidRDefault="00B94D60" w:rsidP="00B94D60">
      <w:pPr>
        <w:pStyle w:val="NormalWeb"/>
        <w:spacing w:before="0" w:beforeAutospacing="0" w:after="0" w:afterAutospacing="0" w:line="420" w:lineRule="atLeast"/>
        <w:jc w:val="center"/>
        <w:rPr>
          <w:rFonts w:ascii="Arial" w:hAnsi="Arial" w:cs="Arial"/>
          <w:color w:val="333333"/>
          <w:sz w:val="22"/>
          <w:szCs w:val="22"/>
        </w:rPr>
      </w:pPr>
      <w:r>
        <w:rPr>
          <w:noProof/>
        </w:rPr>
        <w:drawing>
          <wp:inline distT="0" distB="0" distL="0" distR="0" wp14:anchorId="428CB6EC" wp14:editId="615ABD65">
            <wp:extent cx="5731510" cy="5532755"/>
            <wp:effectExtent l="0" t="0" r="2540" b="0"/>
            <wp:docPr id="142008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83751" name=""/>
                    <pic:cNvPicPr/>
                  </pic:nvPicPr>
                  <pic:blipFill>
                    <a:blip r:embed="rId32"/>
                    <a:stretch>
                      <a:fillRect/>
                    </a:stretch>
                  </pic:blipFill>
                  <pic:spPr>
                    <a:xfrm>
                      <a:off x="0" y="0"/>
                      <a:ext cx="5731510" cy="5532755"/>
                    </a:xfrm>
                    <a:prstGeom prst="rect">
                      <a:avLst/>
                    </a:prstGeom>
                  </pic:spPr>
                </pic:pic>
              </a:graphicData>
            </a:graphic>
          </wp:inline>
        </w:drawing>
      </w:r>
    </w:p>
    <w:p w14:paraId="1824E68A" w14:textId="77777777" w:rsidR="000A1F49" w:rsidRDefault="000A1F49" w:rsidP="00B94D60">
      <w:pPr>
        <w:pStyle w:val="NormalWeb"/>
        <w:spacing w:before="0" w:beforeAutospacing="0" w:after="0" w:afterAutospacing="0" w:line="420" w:lineRule="atLeast"/>
        <w:jc w:val="center"/>
        <w:rPr>
          <w:rFonts w:ascii="Arial" w:hAnsi="Arial" w:cs="Arial"/>
          <w:color w:val="333333"/>
          <w:sz w:val="22"/>
          <w:szCs w:val="22"/>
        </w:rPr>
      </w:pPr>
    </w:p>
    <w:p w14:paraId="65C4ED8D" w14:textId="2F6B3407" w:rsidR="00991FEE" w:rsidRPr="000A1F49" w:rsidRDefault="00B94D60" w:rsidP="000A1F49">
      <w:pPr>
        <w:rPr>
          <w:rFonts w:eastAsia="Times New Roman" w:cs="Arial"/>
          <w:color w:val="333333"/>
          <w:kern w:val="0"/>
          <w14:ligatures w14:val="none"/>
        </w:rPr>
      </w:pPr>
      <w:r w:rsidRPr="00F0349A">
        <w:rPr>
          <w:rStyle w:val="Strong"/>
          <w:rFonts w:cs="Arial"/>
          <w:color w:val="333333"/>
        </w:rPr>
        <w:t xml:space="preserve">Bước </w:t>
      </w:r>
      <w:r>
        <w:rPr>
          <w:rStyle w:val="Strong"/>
          <w:rFonts w:cs="Arial"/>
          <w:color w:val="333333"/>
        </w:rPr>
        <w:t>3</w:t>
      </w:r>
      <w:r w:rsidRPr="00F0349A">
        <w:rPr>
          <w:rStyle w:val="Strong"/>
          <w:rFonts w:cs="Arial"/>
          <w:color w:val="333333"/>
        </w:rPr>
        <w:t xml:space="preserve">: </w:t>
      </w:r>
      <w:r>
        <w:rPr>
          <w:rFonts w:eastAsia="Times New Roman" w:cs="Arial"/>
          <w:b/>
          <w:color w:val="333333"/>
          <w:kern w:val="0"/>
          <w14:ligatures w14:val="none"/>
        </w:rPr>
        <w:t>D</w:t>
      </w:r>
      <w:r w:rsidRPr="00F0349A">
        <w:rPr>
          <w:rFonts w:eastAsia="Times New Roman" w:cs="Arial"/>
          <w:b/>
          <w:color w:val="333333"/>
          <w:kern w:val="0"/>
          <w14:ligatures w14:val="none"/>
        </w:rPr>
        <w:t>i chuyển</w:t>
      </w:r>
      <w:r>
        <w:rPr>
          <w:rFonts w:eastAsia="Times New Roman" w:cs="Arial"/>
          <w:b/>
          <w:color w:val="333333"/>
          <w:kern w:val="0"/>
          <w14:ligatures w14:val="none"/>
        </w:rPr>
        <w:t xml:space="preserve"> </w:t>
      </w:r>
      <w:r>
        <w:rPr>
          <w:rFonts w:eastAsia="Times New Roman" w:cs="Arial"/>
          <w:bCs/>
          <w:color w:val="333333"/>
          <w:kern w:val="0"/>
          <w14:ligatures w14:val="none"/>
        </w:rPr>
        <w:t>con trỏ</w:t>
      </w:r>
      <w:r w:rsidRPr="00F0349A">
        <w:rPr>
          <w:rFonts w:eastAsia="Times New Roman" w:cs="Arial"/>
          <w:color w:val="333333"/>
          <w:kern w:val="0"/>
          <w14:ligatures w14:val="none"/>
        </w:rPr>
        <w:t xml:space="preserve"> chuột và nhấn vào dòng </w:t>
      </w:r>
      <w:r>
        <w:rPr>
          <w:rFonts w:eastAsia="Times New Roman" w:cs="Arial"/>
          <w:color w:val="333333"/>
          <w:kern w:val="0"/>
          <w14:ligatures w14:val="none"/>
        </w:rPr>
        <w:t xml:space="preserve">hợp đồng cần tìm khớp với thông tin vừa lọc trong </w:t>
      </w:r>
      <w:r w:rsidRPr="005B26FD">
        <w:rPr>
          <w:rFonts w:eastAsia="Times New Roman" w:cs="Arial"/>
          <w:b/>
          <w:bCs/>
          <w:color w:val="333333"/>
          <w:kern w:val="0"/>
          <w14:ligatures w14:val="none"/>
        </w:rPr>
        <w:t>kính lúp</w:t>
      </w:r>
      <w:r w:rsidRPr="00F0349A">
        <w:rPr>
          <w:rFonts w:eastAsia="Times New Roman" w:cs="Arial"/>
          <w:color w:val="333333"/>
          <w:kern w:val="0"/>
          <w14:ligatures w14:val="none"/>
        </w:rPr>
        <w:t xml:space="preserve"> &gt; Chọn </w:t>
      </w:r>
      <w:r w:rsidRPr="00F0349A">
        <w:rPr>
          <w:rFonts w:eastAsia="Times New Roman" w:cs="Arial"/>
          <w:b/>
          <w:bCs/>
          <w:color w:val="333333"/>
          <w:kern w:val="0"/>
          <w14:ligatures w14:val="none"/>
        </w:rPr>
        <w:t>Sửa</w:t>
      </w:r>
      <w:r w:rsidRPr="00B94D60">
        <w:rPr>
          <w:rFonts w:eastAsia="Times New Roman" w:cs="Arial"/>
          <w:color w:val="333333"/>
          <w:kern w:val="0"/>
          <w14:ligatures w14:val="none"/>
        </w:rPr>
        <w:t>.</w:t>
      </w:r>
    </w:p>
    <w:p w14:paraId="0BE0DF1D" w14:textId="3EB7BB9F" w:rsidR="0062332D" w:rsidRPr="00F0349A" w:rsidRDefault="000A1F49" w:rsidP="000A1F49">
      <w:pPr>
        <w:rPr>
          <w:rFonts w:cs="Arial"/>
          <w:noProof/>
        </w:rPr>
      </w:pPr>
      <w:r>
        <w:rPr>
          <w:noProof/>
        </w:rPr>
        <w:drawing>
          <wp:inline distT="0" distB="0" distL="0" distR="0" wp14:anchorId="37340AAC" wp14:editId="26F29281">
            <wp:extent cx="5731510" cy="972820"/>
            <wp:effectExtent l="0" t="0" r="2540" b="0"/>
            <wp:docPr id="202107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70580" name=""/>
                    <pic:cNvPicPr/>
                  </pic:nvPicPr>
                  <pic:blipFill>
                    <a:blip r:embed="rId33"/>
                    <a:stretch>
                      <a:fillRect/>
                    </a:stretch>
                  </pic:blipFill>
                  <pic:spPr>
                    <a:xfrm>
                      <a:off x="0" y="0"/>
                      <a:ext cx="5731510" cy="972820"/>
                    </a:xfrm>
                    <a:prstGeom prst="rect">
                      <a:avLst/>
                    </a:prstGeom>
                  </pic:spPr>
                </pic:pic>
              </a:graphicData>
            </a:graphic>
          </wp:inline>
        </w:drawing>
      </w:r>
    </w:p>
    <w:p w14:paraId="1A2DCE85" w14:textId="732CD4E3" w:rsidR="0042775B" w:rsidRPr="0042775B" w:rsidRDefault="0062332D" w:rsidP="0042775B">
      <w:pPr>
        <w:pStyle w:val="NormalWeb"/>
        <w:spacing w:before="0" w:beforeAutospacing="0" w:after="0" w:afterAutospacing="0" w:line="420" w:lineRule="atLeast"/>
        <w:rPr>
          <w:rFonts w:ascii="Arial" w:hAnsi="Arial" w:cs="Arial"/>
          <w:color w:val="333333"/>
          <w:sz w:val="22"/>
          <w:szCs w:val="22"/>
        </w:rPr>
      </w:pPr>
      <w:r w:rsidRPr="00F0349A">
        <w:rPr>
          <w:rStyle w:val="Strong"/>
          <w:rFonts w:ascii="Arial" w:hAnsi="Arial" w:cs="Arial"/>
          <w:color w:val="333333"/>
          <w:sz w:val="22"/>
          <w:szCs w:val="22"/>
        </w:rPr>
        <w:lastRenderedPageBreak/>
        <w:t xml:space="preserve">Bước </w:t>
      </w:r>
      <w:r w:rsidR="002C4366">
        <w:rPr>
          <w:rStyle w:val="Strong"/>
          <w:rFonts w:ascii="Arial" w:hAnsi="Arial" w:cs="Arial"/>
          <w:color w:val="333333"/>
          <w:sz w:val="22"/>
          <w:szCs w:val="22"/>
        </w:rPr>
        <w:t>4</w:t>
      </w:r>
      <w:r w:rsidRPr="00F0349A">
        <w:rPr>
          <w:rStyle w:val="Strong"/>
          <w:rFonts w:ascii="Arial" w:hAnsi="Arial" w:cs="Arial"/>
          <w:color w:val="333333"/>
          <w:sz w:val="22"/>
          <w:szCs w:val="22"/>
        </w:rPr>
        <w:t>:</w:t>
      </w:r>
      <w:r w:rsidRPr="00F0349A">
        <w:rPr>
          <w:rFonts w:ascii="Arial" w:hAnsi="Arial" w:cs="Arial"/>
          <w:color w:val="333333"/>
          <w:sz w:val="22"/>
          <w:szCs w:val="22"/>
        </w:rPr>
        <w:t> </w:t>
      </w:r>
      <w:r w:rsidR="000A1F49">
        <w:rPr>
          <w:rFonts w:ascii="Arial" w:hAnsi="Arial" w:cs="Arial"/>
          <w:color w:val="333333"/>
          <w:sz w:val="22"/>
          <w:szCs w:val="22"/>
        </w:rPr>
        <w:t>Thông tin trong</w:t>
      </w:r>
      <w:r w:rsidRPr="00F0349A">
        <w:rPr>
          <w:rFonts w:ascii="Arial" w:hAnsi="Arial" w:cs="Arial"/>
          <w:color w:val="333333"/>
          <w:sz w:val="22"/>
          <w:szCs w:val="22"/>
        </w:rPr>
        <w:t xml:space="preserve"> </w:t>
      </w:r>
      <w:r w:rsidRPr="000A1F49">
        <w:rPr>
          <w:rFonts w:ascii="Arial" w:hAnsi="Arial" w:cs="Arial"/>
          <w:b/>
          <w:bCs/>
          <w:color w:val="333333"/>
          <w:sz w:val="22"/>
          <w:szCs w:val="22"/>
        </w:rPr>
        <w:t>Form</w:t>
      </w:r>
      <w:r w:rsidRPr="00F0349A">
        <w:rPr>
          <w:rFonts w:ascii="Arial" w:hAnsi="Arial" w:cs="Arial"/>
          <w:color w:val="333333"/>
          <w:sz w:val="22"/>
          <w:szCs w:val="22"/>
        </w:rPr>
        <w:t>.</w:t>
      </w:r>
    </w:p>
    <w:p w14:paraId="302A83EB" w14:textId="5C92A03A" w:rsidR="0062332D" w:rsidRDefault="000A1F49" w:rsidP="000A1F49">
      <w:pPr>
        <w:tabs>
          <w:tab w:val="left" w:pos="375"/>
          <w:tab w:val="left" w:pos="3480"/>
        </w:tabs>
        <w:jc w:val="center"/>
        <w:rPr>
          <w:rFonts w:cs="Arial"/>
        </w:rPr>
      </w:pPr>
      <w:r>
        <w:rPr>
          <w:noProof/>
        </w:rPr>
        <w:drawing>
          <wp:inline distT="0" distB="0" distL="0" distR="0" wp14:anchorId="59C0AD9B" wp14:editId="7A1A433E">
            <wp:extent cx="5731510" cy="3820795"/>
            <wp:effectExtent l="0" t="0" r="2540" b="8255"/>
            <wp:docPr id="189526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69949" name=""/>
                    <pic:cNvPicPr/>
                  </pic:nvPicPr>
                  <pic:blipFill>
                    <a:blip r:embed="rId34"/>
                    <a:stretch>
                      <a:fillRect/>
                    </a:stretch>
                  </pic:blipFill>
                  <pic:spPr>
                    <a:xfrm>
                      <a:off x="0" y="0"/>
                      <a:ext cx="5731510" cy="3820795"/>
                    </a:xfrm>
                    <a:prstGeom prst="rect">
                      <a:avLst/>
                    </a:prstGeom>
                  </pic:spPr>
                </pic:pic>
              </a:graphicData>
            </a:graphic>
          </wp:inline>
        </w:drawing>
      </w:r>
    </w:p>
    <w:p w14:paraId="7DA39316" w14:textId="77777777" w:rsidR="00BF1C87" w:rsidRPr="00664204" w:rsidRDefault="00BF1C87" w:rsidP="00BF1C87">
      <w:pPr>
        <w:spacing w:after="144"/>
        <w:jc w:val="both"/>
        <w:rPr>
          <w:b/>
          <w:bCs/>
          <w:i/>
          <w:color w:val="FF0000"/>
          <w:szCs w:val="20"/>
        </w:rPr>
      </w:pPr>
      <w:r w:rsidRPr="00664204">
        <w:rPr>
          <w:b/>
          <w:bCs/>
          <w:i/>
          <w:color w:val="FF0000"/>
          <w:szCs w:val="20"/>
        </w:rPr>
        <w:t xml:space="preserve">Chú ý: </w:t>
      </w:r>
    </w:p>
    <w:p w14:paraId="074EBA05" w14:textId="77777777" w:rsidR="00BF1C87" w:rsidRDefault="00BF1C87" w:rsidP="00BF1C87">
      <w:pPr>
        <w:spacing w:after="144"/>
        <w:jc w:val="both"/>
        <w:rPr>
          <w:i/>
          <w:szCs w:val="20"/>
        </w:rPr>
      </w:pPr>
      <w:r w:rsidRPr="002F4041">
        <w:rPr>
          <w:i/>
          <w:szCs w:val="20"/>
        </w:rPr>
        <w:t xml:space="preserve">“Người </w:t>
      </w:r>
      <w:r>
        <w:rPr>
          <w:i/>
          <w:szCs w:val="20"/>
        </w:rPr>
        <w:t>sử dụng</w:t>
      </w:r>
      <w:r w:rsidRPr="002F4041">
        <w:rPr>
          <w:i/>
          <w:szCs w:val="20"/>
        </w:rPr>
        <w:t xml:space="preserve">” </w:t>
      </w:r>
      <w:r>
        <w:rPr>
          <w:i/>
          <w:szCs w:val="20"/>
        </w:rPr>
        <w:t>yêu cầu cần có thiết bị tai nghe và Mic để sử dụng chức năng</w:t>
      </w:r>
      <w:r w:rsidRPr="002F4041">
        <w:rPr>
          <w:i/>
          <w:szCs w:val="20"/>
        </w:rPr>
        <w:t>.</w:t>
      </w:r>
    </w:p>
    <w:p w14:paraId="2F0D2FF4" w14:textId="7A7080B5" w:rsidR="001B6C3A" w:rsidRPr="001B6C3A" w:rsidRDefault="001B6C3A" w:rsidP="001B6C3A">
      <w:pPr>
        <w:pStyle w:val="ListParagraph"/>
        <w:numPr>
          <w:ilvl w:val="0"/>
          <w:numId w:val="17"/>
        </w:numPr>
        <w:tabs>
          <w:tab w:val="left" w:pos="375"/>
          <w:tab w:val="left" w:pos="3480"/>
        </w:tabs>
        <w:rPr>
          <w:rFonts w:cs="Arial"/>
        </w:rPr>
      </w:pPr>
      <w:r>
        <w:rPr>
          <w:rFonts w:cs="Arial"/>
        </w:rPr>
        <w:t>Thông tin khách hàng</w:t>
      </w:r>
    </w:p>
    <w:p w14:paraId="27F57B75" w14:textId="77777777" w:rsidR="001B6C3A" w:rsidRDefault="001B6C3A" w:rsidP="001B6C3A">
      <w:pPr>
        <w:tabs>
          <w:tab w:val="left" w:pos="375"/>
          <w:tab w:val="left" w:pos="3480"/>
        </w:tabs>
        <w:jc w:val="center"/>
        <w:rPr>
          <w:rFonts w:cs="Arial"/>
        </w:rPr>
      </w:pPr>
      <w:r>
        <w:rPr>
          <w:noProof/>
        </w:rPr>
        <w:drawing>
          <wp:inline distT="0" distB="0" distL="0" distR="0" wp14:anchorId="40E59A40" wp14:editId="435B5839">
            <wp:extent cx="5731510" cy="2028190"/>
            <wp:effectExtent l="0" t="0" r="2540" b="0"/>
            <wp:docPr id="85955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53130" name=""/>
                    <pic:cNvPicPr/>
                  </pic:nvPicPr>
                  <pic:blipFill>
                    <a:blip r:embed="rId35"/>
                    <a:stretch>
                      <a:fillRect/>
                    </a:stretch>
                  </pic:blipFill>
                  <pic:spPr>
                    <a:xfrm>
                      <a:off x="0" y="0"/>
                      <a:ext cx="5731510" cy="2028190"/>
                    </a:xfrm>
                    <a:prstGeom prst="rect">
                      <a:avLst/>
                    </a:prstGeom>
                  </pic:spPr>
                </pic:pic>
              </a:graphicData>
            </a:graphic>
          </wp:inline>
        </w:drawing>
      </w:r>
    </w:p>
    <w:p w14:paraId="0F8E0CDA" w14:textId="7A5FA166" w:rsidR="001B6C3A" w:rsidRPr="00123E61" w:rsidRDefault="001B6C3A" w:rsidP="00D20EFB">
      <w:pPr>
        <w:pStyle w:val="ListParagraph"/>
        <w:numPr>
          <w:ilvl w:val="0"/>
          <w:numId w:val="15"/>
        </w:numPr>
        <w:tabs>
          <w:tab w:val="left" w:pos="375"/>
          <w:tab w:val="left" w:pos="3480"/>
        </w:tabs>
        <w:spacing w:line="360" w:lineRule="auto"/>
        <w:rPr>
          <w:rFonts w:cs="Arial"/>
        </w:rPr>
      </w:pPr>
      <w:r w:rsidRPr="00123E61">
        <w:rPr>
          <w:rFonts w:cs="Arial"/>
        </w:rPr>
        <w:t>Thông tin của khách hàng được lưu trữ trong ID hợp đồng, các thông số chỉ có quyền xem không thể chỉnh sửa.</w:t>
      </w:r>
    </w:p>
    <w:p w14:paraId="578FB666" w14:textId="77777777" w:rsidR="001B6C3A" w:rsidRPr="00123E61" w:rsidRDefault="001B6C3A" w:rsidP="00D20EFB">
      <w:pPr>
        <w:pStyle w:val="ListParagraph"/>
        <w:numPr>
          <w:ilvl w:val="0"/>
          <w:numId w:val="16"/>
        </w:numPr>
        <w:tabs>
          <w:tab w:val="left" w:pos="375"/>
          <w:tab w:val="left" w:pos="3480"/>
        </w:tabs>
        <w:spacing w:line="360" w:lineRule="auto"/>
        <w:jc w:val="both"/>
        <w:rPr>
          <w:rFonts w:cs="Arial"/>
        </w:rPr>
      </w:pPr>
      <w:r w:rsidRPr="00123E61">
        <w:rPr>
          <w:rFonts w:cs="Arial"/>
        </w:rPr>
        <w:t>Tên khách hàng: Viết tắt tên KH.</w:t>
      </w:r>
    </w:p>
    <w:p w14:paraId="3F555187" w14:textId="77777777" w:rsidR="001B6C3A" w:rsidRPr="00123E61" w:rsidRDefault="001B6C3A" w:rsidP="00D20EFB">
      <w:pPr>
        <w:pStyle w:val="ListParagraph"/>
        <w:numPr>
          <w:ilvl w:val="0"/>
          <w:numId w:val="16"/>
        </w:numPr>
        <w:tabs>
          <w:tab w:val="left" w:pos="375"/>
          <w:tab w:val="left" w:pos="3480"/>
        </w:tabs>
        <w:spacing w:line="360" w:lineRule="auto"/>
        <w:jc w:val="both"/>
        <w:rPr>
          <w:rFonts w:cs="Arial"/>
        </w:rPr>
      </w:pPr>
      <w:r w:rsidRPr="00123E61">
        <w:rPr>
          <w:rFonts w:cs="Arial"/>
        </w:rPr>
        <w:t>Tên KH New: Họ và tên đầy đủ của KH.</w:t>
      </w:r>
    </w:p>
    <w:p w14:paraId="47258627" w14:textId="77777777" w:rsidR="001B6C3A" w:rsidRPr="00123E61" w:rsidRDefault="001B6C3A" w:rsidP="00D20EFB">
      <w:pPr>
        <w:pStyle w:val="ListParagraph"/>
        <w:numPr>
          <w:ilvl w:val="0"/>
          <w:numId w:val="16"/>
        </w:numPr>
        <w:tabs>
          <w:tab w:val="left" w:pos="375"/>
          <w:tab w:val="left" w:pos="3480"/>
        </w:tabs>
        <w:spacing w:line="360" w:lineRule="auto"/>
        <w:jc w:val="both"/>
        <w:rPr>
          <w:rFonts w:cs="Arial"/>
        </w:rPr>
      </w:pPr>
      <w:r w:rsidRPr="00123E61">
        <w:rPr>
          <w:rFonts w:cs="Arial"/>
        </w:rPr>
        <w:lastRenderedPageBreak/>
        <w:t>CMND/CCCD: Số chứng minh nhân dân hoặc căn cước công dân.</w:t>
      </w:r>
    </w:p>
    <w:p w14:paraId="05986568" w14:textId="77777777" w:rsidR="001B6C3A" w:rsidRPr="00123E61" w:rsidRDefault="001B6C3A" w:rsidP="00D20EFB">
      <w:pPr>
        <w:pStyle w:val="ListParagraph"/>
        <w:numPr>
          <w:ilvl w:val="0"/>
          <w:numId w:val="16"/>
        </w:numPr>
        <w:tabs>
          <w:tab w:val="left" w:pos="375"/>
          <w:tab w:val="left" w:pos="3480"/>
        </w:tabs>
        <w:spacing w:line="360" w:lineRule="auto"/>
        <w:jc w:val="both"/>
        <w:rPr>
          <w:rFonts w:cs="Arial"/>
        </w:rPr>
      </w:pPr>
      <w:r w:rsidRPr="00123E61">
        <w:rPr>
          <w:rFonts w:cs="Arial"/>
        </w:rPr>
        <w:t>CMND/CCCD New</w:t>
      </w:r>
      <w:r>
        <w:rPr>
          <w:rFonts w:cs="Arial"/>
        </w:rPr>
        <w:t>: Số chứng minh nhân dân hoặc căn cước công dân được cấp mới.</w:t>
      </w:r>
    </w:p>
    <w:p w14:paraId="4276F516" w14:textId="77777777" w:rsidR="001B6C3A" w:rsidRPr="00123E61" w:rsidRDefault="001B6C3A" w:rsidP="00D20EFB">
      <w:pPr>
        <w:pStyle w:val="ListParagraph"/>
        <w:numPr>
          <w:ilvl w:val="0"/>
          <w:numId w:val="16"/>
        </w:numPr>
        <w:tabs>
          <w:tab w:val="left" w:pos="375"/>
          <w:tab w:val="left" w:pos="3480"/>
        </w:tabs>
        <w:spacing w:line="360" w:lineRule="auto"/>
        <w:jc w:val="both"/>
        <w:rPr>
          <w:rFonts w:cs="Arial"/>
        </w:rPr>
      </w:pPr>
      <w:r w:rsidRPr="00123E61">
        <w:rPr>
          <w:rFonts w:cs="Arial"/>
        </w:rPr>
        <w:t>Giới tính</w:t>
      </w:r>
    </w:p>
    <w:p w14:paraId="68A53092" w14:textId="77777777" w:rsidR="001B6C3A" w:rsidRPr="00123E61" w:rsidRDefault="001B6C3A" w:rsidP="00D20EFB">
      <w:pPr>
        <w:pStyle w:val="ListParagraph"/>
        <w:numPr>
          <w:ilvl w:val="0"/>
          <w:numId w:val="16"/>
        </w:numPr>
        <w:tabs>
          <w:tab w:val="left" w:pos="375"/>
          <w:tab w:val="left" w:pos="3480"/>
        </w:tabs>
        <w:spacing w:line="360" w:lineRule="auto"/>
        <w:jc w:val="both"/>
        <w:rPr>
          <w:rFonts w:cs="Arial"/>
        </w:rPr>
      </w:pPr>
      <w:r w:rsidRPr="00123E61">
        <w:rPr>
          <w:rFonts w:cs="Arial"/>
        </w:rPr>
        <w:t>Ngày sinh</w:t>
      </w:r>
      <w:r>
        <w:rPr>
          <w:rFonts w:cs="Arial"/>
        </w:rPr>
        <w:t>: Định dạng ngày tháng năm sinh của KH.</w:t>
      </w:r>
    </w:p>
    <w:p w14:paraId="24453A3E" w14:textId="77777777" w:rsidR="001B6C3A" w:rsidRPr="00123E61" w:rsidRDefault="001B6C3A" w:rsidP="00D20EFB">
      <w:pPr>
        <w:pStyle w:val="ListParagraph"/>
        <w:numPr>
          <w:ilvl w:val="0"/>
          <w:numId w:val="16"/>
        </w:numPr>
        <w:tabs>
          <w:tab w:val="left" w:pos="375"/>
          <w:tab w:val="left" w:pos="3480"/>
        </w:tabs>
        <w:spacing w:line="360" w:lineRule="auto"/>
        <w:jc w:val="both"/>
        <w:rPr>
          <w:rFonts w:cs="Arial"/>
        </w:rPr>
      </w:pPr>
      <w:r w:rsidRPr="00123E61">
        <w:rPr>
          <w:rFonts w:cs="Arial"/>
        </w:rPr>
        <w:t>Email</w:t>
      </w:r>
    </w:p>
    <w:p w14:paraId="0ED810E7" w14:textId="77777777" w:rsidR="001B6C3A" w:rsidRPr="00123E61" w:rsidRDefault="001B6C3A" w:rsidP="00D20EFB">
      <w:pPr>
        <w:pStyle w:val="ListParagraph"/>
        <w:numPr>
          <w:ilvl w:val="0"/>
          <w:numId w:val="16"/>
        </w:numPr>
        <w:tabs>
          <w:tab w:val="left" w:pos="375"/>
          <w:tab w:val="left" w:pos="3480"/>
        </w:tabs>
        <w:spacing w:line="360" w:lineRule="auto"/>
        <w:jc w:val="both"/>
        <w:rPr>
          <w:rFonts w:cs="Arial"/>
        </w:rPr>
      </w:pPr>
      <w:r w:rsidRPr="00123E61">
        <w:rPr>
          <w:rFonts w:cs="Arial"/>
        </w:rPr>
        <w:t>Địa chỉ hộ khẩu</w:t>
      </w:r>
    </w:p>
    <w:p w14:paraId="120D2020" w14:textId="77777777" w:rsidR="001B6C3A" w:rsidRPr="00123E61" w:rsidRDefault="001B6C3A" w:rsidP="00D20EFB">
      <w:pPr>
        <w:pStyle w:val="ListParagraph"/>
        <w:numPr>
          <w:ilvl w:val="0"/>
          <w:numId w:val="16"/>
        </w:numPr>
        <w:tabs>
          <w:tab w:val="left" w:pos="375"/>
          <w:tab w:val="left" w:pos="3480"/>
        </w:tabs>
        <w:spacing w:line="360" w:lineRule="auto"/>
        <w:jc w:val="both"/>
        <w:rPr>
          <w:rFonts w:cs="Arial"/>
        </w:rPr>
      </w:pPr>
      <w:r w:rsidRPr="00123E61">
        <w:rPr>
          <w:rFonts w:cs="Arial"/>
        </w:rPr>
        <w:t>Tên CTY</w:t>
      </w:r>
    </w:p>
    <w:p w14:paraId="1C961390" w14:textId="77777777" w:rsidR="001B6C3A" w:rsidRPr="00123E61" w:rsidRDefault="001B6C3A" w:rsidP="00D20EFB">
      <w:pPr>
        <w:pStyle w:val="ListParagraph"/>
        <w:numPr>
          <w:ilvl w:val="0"/>
          <w:numId w:val="16"/>
        </w:numPr>
        <w:tabs>
          <w:tab w:val="left" w:pos="375"/>
          <w:tab w:val="left" w:pos="3480"/>
        </w:tabs>
        <w:spacing w:line="360" w:lineRule="auto"/>
        <w:jc w:val="both"/>
        <w:rPr>
          <w:rFonts w:cs="Arial"/>
        </w:rPr>
      </w:pPr>
      <w:r w:rsidRPr="00123E61">
        <w:rPr>
          <w:rFonts w:cs="Arial"/>
        </w:rPr>
        <w:t>Chức vụ</w:t>
      </w:r>
    </w:p>
    <w:p w14:paraId="44794E09" w14:textId="77777777" w:rsidR="001B6C3A" w:rsidRPr="00123E61" w:rsidRDefault="001B6C3A" w:rsidP="00D20EFB">
      <w:pPr>
        <w:pStyle w:val="ListParagraph"/>
        <w:numPr>
          <w:ilvl w:val="0"/>
          <w:numId w:val="16"/>
        </w:numPr>
        <w:tabs>
          <w:tab w:val="left" w:pos="375"/>
          <w:tab w:val="left" w:pos="3480"/>
        </w:tabs>
        <w:spacing w:line="360" w:lineRule="auto"/>
        <w:jc w:val="both"/>
        <w:rPr>
          <w:rFonts w:cs="Arial"/>
        </w:rPr>
      </w:pPr>
      <w:r w:rsidRPr="00123E61">
        <w:rPr>
          <w:rFonts w:cs="Arial"/>
        </w:rPr>
        <w:t>Mức lương</w:t>
      </w:r>
    </w:p>
    <w:p w14:paraId="7CB3771F" w14:textId="77777777" w:rsidR="001B6C3A" w:rsidRPr="00123E61" w:rsidRDefault="001B6C3A" w:rsidP="00D20EFB">
      <w:pPr>
        <w:pStyle w:val="ListParagraph"/>
        <w:numPr>
          <w:ilvl w:val="0"/>
          <w:numId w:val="16"/>
        </w:numPr>
        <w:tabs>
          <w:tab w:val="left" w:pos="375"/>
          <w:tab w:val="left" w:pos="3480"/>
        </w:tabs>
        <w:spacing w:line="360" w:lineRule="auto"/>
        <w:jc w:val="both"/>
        <w:rPr>
          <w:rFonts w:cs="Arial"/>
        </w:rPr>
      </w:pPr>
      <w:r w:rsidRPr="00123E61">
        <w:rPr>
          <w:rFonts w:cs="Arial"/>
        </w:rPr>
        <w:t>Địa chỉ CTY</w:t>
      </w:r>
    </w:p>
    <w:p w14:paraId="5FD962C6" w14:textId="772BC12B" w:rsidR="001B6C3A" w:rsidRPr="00D20EFB" w:rsidRDefault="001B6C3A" w:rsidP="00D20EFB">
      <w:pPr>
        <w:pStyle w:val="ListParagraph"/>
        <w:numPr>
          <w:ilvl w:val="0"/>
          <w:numId w:val="16"/>
        </w:numPr>
        <w:tabs>
          <w:tab w:val="left" w:pos="375"/>
          <w:tab w:val="left" w:pos="3480"/>
        </w:tabs>
        <w:spacing w:line="360" w:lineRule="auto"/>
        <w:jc w:val="both"/>
        <w:rPr>
          <w:rFonts w:cs="Arial"/>
        </w:rPr>
      </w:pPr>
      <w:r w:rsidRPr="00123E61">
        <w:rPr>
          <w:rFonts w:cs="Arial"/>
        </w:rPr>
        <w:t>Địa chỉ New</w:t>
      </w:r>
    </w:p>
    <w:p w14:paraId="2B72FFEA" w14:textId="22D9710C" w:rsidR="001B6C3A" w:rsidRDefault="001B6C3A" w:rsidP="001B6C3A">
      <w:pPr>
        <w:pStyle w:val="ListParagraph"/>
        <w:numPr>
          <w:ilvl w:val="0"/>
          <w:numId w:val="17"/>
        </w:numPr>
        <w:tabs>
          <w:tab w:val="left" w:pos="375"/>
          <w:tab w:val="left" w:pos="3480"/>
        </w:tabs>
        <w:rPr>
          <w:rFonts w:cs="Arial"/>
        </w:rPr>
      </w:pPr>
      <w:r>
        <w:rPr>
          <w:rFonts w:cs="Arial"/>
        </w:rPr>
        <w:t>Thông tin liên lạc</w:t>
      </w:r>
    </w:p>
    <w:p w14:paraId="4A6EDF8B" w14:textId="11D50AA2" w:rsidR="001B6C3A" w:rsidRDefault="001B6C3A" w:rsidP="001B6C3A">
      <w:pPr>
        <w:tabs>
          <w:tab w:val="left" w:pos="375"/>
          <w:tab w:val="left" w:pos="3480"/>
        </w:tabs>
        <w:jc w:val="center"/>
        <w:rPr>
          <w:rFonts w:cs="Arial"/>
        </w:rPr>
      </w:pPr>
      <w:r>
        <w:rPr>
          <w:noProof/>
        </w:rPr>
        <w:drawing>
          <wp:inline distT="0" distB="0" distL="0" distR="0" wp14:anchorId="3505A372" wp14:editId="3A456990">
            <wp:extent cx="5731510" cy="799465"/>
            <wp:effectExtent l="0" t="0" r="2540" b="635"/>
            <wp:docPr id="175257082" name="Picture 175257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42721" name=""/>
                    <pic:cNvPicPr/>
                  </pic:nvPicPr>
                  <pic:blipFill>
                    <a:blip r:embed="rId36"/>
                    <a:stretch>
                      <a:fillRect/>
                    </a:stretch>
                  </pic:blipFill>
                  <pic:spPr>
                    <a:xfrm>
                      <a:off x="0" y="0"/>
                      <a:ext cx="5731510" cy="799465"/>
                    </a:xfrm>
                    <a:prstGeom prst="rect">
                      <a:avLst/>
                    </a:prstGeom>
                  </pic:spPr>
                </pic:pic>
              </a:graphicData>
            </a:graphic>
          </wp:inline>
        </w:drawing>
      </w:r>
    </w:p>
    <w:p w14:paraId="7914D408" w14:textId="02B7DF9B" w:rsidR="001B6C3A" w:rsidRDefault="00C16A20" w:rsidP="00D20EFB">
      <w:pPr>
        <w:pStyle w:val="ListParagraph"/>
        <w:numPr>
          <w:ilvl w:val="0"/>
          <w:numId w:val="15"/>
        </w:numPr>
        <w:tabs>
          <w:tab w:val="left" w:pos="375"/>
          <w:tab w:val="left" w:pos="3480"/>
        </w:tabs>
        <w:spacing w:line="360" w:lineRule="auto"/>
        <w:rPr>
          <w:rFonts w:cs="Arial"/>
        </w:rPr>
      </w:pPr>
      <w:r>
        <w:rPr>
          <w:rFonts w:cs="Arial"/>
        </w:rPr>
        <w:t>Khách hàng thường có 1 số điện thoại hoặc nhiều số để liên lạc, mỗi số được hiển thị tương ứng với số điện thoại khách hàng sở hữu, trường hợp số chính không thể liên lạc có thể thực hiện với các số còn lại của khách hàng</w:t>
      </w:r>
      <w:r w:rsidR="001B6C3A" w:rsidRPr="00123E61">
        <w:rPr>
          <w:rFonts w:cs="Arial"/>
        </w:rPr>
        <w:t>.</w:t>
      </w:r>
    </w:p>
    <w:p w14:paraId="0CC0BF38" w14:textId="76964E02" w:rsidR="00C16A20" w:rsidRPr="00123E61" w:rsidRDefault="00C16A20" w:rsidP="00D20EFB">
      <w:pPr>
        <w:pStyle w:val="ListParagraph"/>
        <w:numPr>
          <w:ilvl w:val="0"/>
          <w:numId w:val="15"/>
        </w:numPr>
        <w:tabs>
          <w:tab w:val="left" w:pos="375"/>
          <w:tab w:val="left" w:pos="3480"/>
        </w:tabs>
        <w:spacing w:line="360" w:lineRule="auto"/>
        <w:rPr>
          <w:rFonts w:cs="Arial"/>
        </w:rPr>
      </w:pPr>
      <w:r>
        <w:rPr>
          <w:rFonts w:cs="Arial"/>
        </w:rPr>
        <w:t>Trường hợp không thể liên lạc với khách hàng, hoặc do sự cố bất kì, có thể tìm cách liên lạc khác với khách hàng bằng zalo thông qua số điện thoại nếu khách hàng có sử dụng.</w:t>
      </w:r>
    </w:p>
    <w:p w14:paraId="2F1725BA" w14:textId="6B8C9EFD" w:rsidR="001B6C3A" w:rsidRPr="00123E61" w:rsidRDefault="00C16A20" w:rsidP="00D20EFB">
      <w:pPr>
        <w:pStyle w:val="ListParagraph"/>
        <w:numPr>
          <w:ilvl w:val="0"/>
          <w:numId w:val="16"/>
        </w:numPr>
        <w:tabs>
          <w:tab w:val="left" w:pos="375"/>
          <w:tab w:val="left" w:pos="3480"/>
        </w:tabs>
        <w:spacing w:line="360" w:lineRule="auto"/>
        <w:jc w:val="both"/>
        <w:rPr>
          <w:rFonts w:cs="Arial"/>
        </w:rPr>
      </w:pPr>
      <w:r>
        <w:rPr>
          <w:rFonts w:cs="Arial"/>
        </w:rPr>
        <w:t>Số chính: Số điện thoại chính thường liên lạc của khách hàng</w:t>
      </w:r>
      <w:r w:rsidR="001B6C3A" w:rsidRPr="00123E61">
        <w:rPr>
          <w:rFonts w:cs="Arial"/>
        </w:rPr>
        <w:t>.</w:t>
      </w:r>
    </w:p>
    <w:p w14:paraId="3A80538E" w14:textId="64D41FB4" w:rsidR="00C16A20" w:rsidRPr="00C16A20" w:rsidRDefault="00C16A20" w:rsidP="00D20EFB">
      <w:pPr>
        <w:pStyle w:val="ListParagraph"/>
        <w:numPr>
          <w:ilvl w:val="0"/>
          <w:numId w:val="16"/>
        </w:numPr>
        <w:tabs>
          <w:tab w:val="left" w:pos="375"/>
          <w:tab w:val="left" w:pos="3480"/>
        </w:tabs>
        <w:spacing w:line="360" w:lineRule="auto"/>
        <w:jc w:val="both"/>
        <w:rPr>
          <w:rFonts w:cs="Arial"/>
        </w:rPr>
      </w:pPr>
      <w:r>
        <w:rPr>
          <w:rFonts w:cs="Arial"/>
        </w:rPr>
        <w:t>SĐT KH 1: Số phụ 1</w:t>
      </w:r>
      <w:r w:rsidR="001B6C3A" w:rsidRPr="00123E61">
        <w:rPr>
          <w:rFonts w:cs="Arial"/>
        </w:rPr>
        <w:t>.</w:t>
      </w:r>
    </w:p>
    <w:p w14:paraId="1575554B" w14:textId="742F6862" w:rsidR="001B6C3A" w:rsidRDefault="00C16A20" w:rsidP="00D20EFB">
      <w:pPr>
        <w:pStyle w:val="ListParagraph"/>
        <w:numPr>
          <w:ilvl w:val="0"/>
          <w:numId w:val="16"/>
        </w:numPr>
        <w:tabs>
          <w:tab w:val="left" w:pos="375"/>
          <w:tab w:val="left" w:pos="3480"/>
        </w:tabs>
        <w:spacing w:line="360" w:lineRule="auto"/>
        <w:jc w:val="both"/>
        <w:rPr>
          <w:rFonts w:cs="Arial"/>
        </w:rPr>
      </w:pPr>
      <w:r>
        <w:rPr>
          <w:rFonts w:cs="Arial"/>
        </w:rPr>
        <w:t xml:space="preserve">SĐT KH </w:t>
      </w:r>
      <w:r>
        <w:rPr>
          <w:rFonts w:cs="Arial"/>
        </w:rPr>
        <w:t>2</w:t>
      </w:r>
      <w:r>
        <w:rPr>
          <w:rFonts w:cs="Arial"/>
        </w:rPr>
        <w:t xml:space="preserve">: Số phụ </w:t>
      </w:r>
      <w:r>
        <w:rPr>
          <w:rFonts w:cs="Arial"/>
        </w:rPr>
        <w:t>2</w:t>
      </w:r>
      <w:r w:rsidRPr="00123E61">
        <w:rPr>
          <w:rFonts w:cs="Arial"/>
        </w:rPr>
        <w:t>.</w:t>
      </w:r>
    </w:p>
    <w:p w14:paraId="24F74DAD" w14:textId="327A252C" w:rsidR="00C16A20" w:rsidRPr="00D20EFB" w:rsidRDefault="00C16A20" w:rsidP="00D20EFB">
      <w:pPr>
        <w:pStyle w:val="ListParagraph"/>
        <w:numPr>
          <w:ilvl w:val="0"/>
          <w:numId w:val="16"/>
        </w:numPr>
        <w:tabs>
          <w:tab w:val="left" w:pos="375"/>
          <w:tab w:val="left" w:pos="3480"/>
        </w:tabs>
        <w:spacing w:line="360" w:lineRule="auto"/>
        <w:jc w:val="both"/>
        <w:rPr>
          <w:rFonts w:cs="Arial"/>
        </w:rPr>
      </w:pPr>
      <w:r>
        <w:rPr>
          <w:rFonts w:cs="Arial"/>
        </w:rPr>
        <w:t>Trạng thái</w:t>
      </w:r>
    </w:p>
    <w:p w14:paraId="7B2DEC69" w14:textId="4F8F82BF" w:rsidR="00C16A20" w:rsidRPr="00D20EFB" w:rsidRDefault="00292858" w:rsidP="00B910C8">
      <w:pPr>
        <w:pStyle w:val="ListParagraph"/>
        <w:numPr>
          <w:ilvl w:val="0"/>
          <w:numId w:val="15"/>
        </w:numPr>
        <w:tabs>
          <w:tab w:val="left" w:pos="375"/>
          <w:tab w:val="left" w:pos="3480"/>
        </w:tabs>
        <w:spacing w:line="360" w:lineRule="auto"/>
        <w:rPr>
          <w:rFonts w:cs="Arial"/>
        </w:rPr>
      </w:pPr>
      <w:r>
        <w:rPr>
          <w:rFonts w:cs="Arial"/>
        </w:rPr>
        <w:t>T</w:t>
      </w:r>
      <w:r w:rsidR="00C16A20">
        <w:rPr>
          <w:rFonts w:cs="Arial"/>
        </w:rPr>
        <w:t xml:space="preserve">rạng thái liên lạc khách hàng sẽ được hiển thị thông qua </w:t>
      </w:r>
      <w:r w:rsidR="00E71282">
        <w:rPr>
          <w:rFonts w:cs="Arial"/>
        </w:rPr>
        <w:t>6</w:t>
      </w:r>
      <w:r w:rsidR="00C16A20">
        <w:rPr>
          <w:rFonts w:cs="Arial"/>
        </w:rPr>
        <w:t xml:space="preserve"> màu sắc chủ đạo</w:t>
      </w:r>
      <w:r w:rsidR="00FD5DF0">
        <w:rPr>
          <w:rFonts w:cs="Arial"/>
        </w:rPr>
        <w:t xml:space="preserve"> và </w:t>
      </w:r>
      <w:r w:rsidR="00FD5DF0">
        <w:rPr>
          <w:rFonts w:cs="Arial"/>
        </w:rPr>
        <w:t>6 trạng thái</w:t>
      </w:r>
      <w:r w:rsidR="00C16A20" w:rsidRPr="00123E61">
        <w:rPr>
          <w:rFonts w:cs="Arial"/>
        </w:rPr>
        <w:t>.</w:t>
      </w:r>
      <w:r>
        <w:rPr>
          <w:rFonts w:cs="Arial"/>
        </w:rPr>
        <w:t xml:space="preserve"> Trạng thái sẽ cho phép quản lý hợp động tối ưu nhất như: xem được nhân viên và khách hàng, ai đã thực hiện cuộc gọi cũng như ai là người tắt máy trước thông qua màu sắc cuộc gọi.</w:t>
      </w:r>
    </w:p>
    <w:p w14:paraId="6CFE08E6" w14:textId="253D84DA" w:rsidR="00D814E3" w:rsidRDefault="00D10041" w:rsidP="00B910C8">
      <w:pPr>
        <w:pStyle w:val="ListParagraph"/>
        <w:numPr>
          <w:ilvl w:val="0"/>
          <w:numId w:val="16"/>
        </w:numPr>
        <w:tabs>
          <w:tab w:val="left" w:pos="375"/>
          <w:tab w:val="left" w:pos="3480"/>
        </w:tabs>
        <w:spacing w:line="360" w:lineRule="auto"/>
        <w:jc w:val="both"/>
        <w:rPr>
          <w:rFonts w:cs="Arial"/>
        </w:rPr>
      </w:pPr>
      <w:r>
        <w:rPr>
          <w:rFonts w:cs="Arial"/>
        </w:rPr>
        <w:t xml:space="preserve">Mã </w:t>
      </w:r>
      <w:r w:rsidRPr="003A33ED">
        <w:rPr>
          <w:rFonts w:cs="Arial"/>
          <w:b/>
          <w:bCs/>
          <w:color w:val="34A853"/>
        </w:rPr>
        <w:t>ANS</w:t>
      </w:r>
      <w:r w:rsidR="00D814E3">
        <w:rPr>
          <w:rFonts w:cs="Arial"/>
        </w:rPr>
        <w:t xml:space="preserve">: </w:t>
      </w:r>
      <w:r w:rsidR="00AA2247">
        <w:rPr>
          <w:rFonts w:cs="Arial"/>
        </w:rPr>
        <w:t xml:space="preserve">Trạng thái do nhân viên thực hiện cuộc gọi đến khách hàng </w:t>
      </w:r>
      <w:r w:rsidR="00AA2247">
        <w:rPr>
          <w:rFonts w:cs="Arial"/>
        </w:rPr>
        <w:t>và</w:t>
      </w:r>
      <w:r w:rsidR="00AA2247">
        <w:rPr>
          <w:rFonts w:cs="Arial"/>
        </w:rPr>
        <w:t xml:space="preserve"> </w:t>
      </w:r>
      <w:r w:rsidR="00B51C5B">
        <w:rPr>
          <w:rFonts w:cs="Arial"/>
        </w:rPr>
        <w:t xml:space="preserve"> khách hàng đã </w:t>
      </w:r>
      <w:r w:rsidR="00AA2247">
        <w:rPr>
          <w:rFonts w:cs="Arial"/>
        </w:rPr>
        <w:t>cúp máy</w:t>
      </w:r>
      <w:r w:rsidR="00D20EFB">
        <w:rPr>
          <w:rFonts w:cs="Arial"/>
        </w:rPr>
        <w:t>(</w:t>
      </w:r>
      <w:r>
        <w:rPr>
          <w:rFonts w:cs="Arial"/>
        </w:rPr>
        <w:t xml:space="preserve">Màu </w:t>
      </w:r>
      <w:r w:rsidRPr="003A33ED">
        <w:rPr>
          <w:rFonts w:cs="Arial"/>
          <w:b/>
          <w:bCs/>
          <w:color w:val="34A853"/>
        </w:rPr>
        <w:t>XANH LÁ</w:t>
      </w:r>
      <w:r w:rsidR="00D20EFB">
        <w:rPr>
          <w:rFonts w:cs="Arial"/>
        </w:rPr>
        <w:t>)</w:t>
      </w:r>
      <w:r w:rsidR="00D814E3" w:rsidRPr="00123E61">
        <w:rPr>
          <w:rFonts w:cs="Arial"/>
        </w:rPr>
        <w:t>.</w:t>
      </w:r>
    </w:p>
    <w:p w14:paraId="2535D5CA" w14:textId="44FEDE15" w:rsidR="00D20EFB" w:rsidRPr="00D20EFB" w:rsidRDefault="001C2C01" w:rsidP="001C2C01">
      <w:pPr>
        <w:jc w:val="center"/>
      </w:pPr>
      <w:r>
        <w:rPr>
          <w:noProof/>
        </w:rPr>
        <w:lastRenderedPageBreak/>
        <w:drawing>
          <wp:inline distT="0" distB="0" distL="0" distR="0" wp14:anchorId="009A9F8E" wp14:editId="58549A0C">
            <wp:extent cx="5731510" cy="815975"/>
            <wp:effectExtent l="0" t="0" r="2540" b="3175"/>
            <wp:docPr id="982791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91127" name=""/>
                    <pic:cNvPicPr/>
                  </pic:nvPicPr>
                  <pic:blipFill>
                    <a:blip r:embed="rId37"/>
                    <a:stretch>
                      <a:fillRect/>
                    </a:stretch>
                  </pic:blipFill>
                  <pic:spPr>
                    <a:xfrm>
                      <a:off x="0" y="0"/>
                      <a:ext cx="5731510" cy="815975"/>
                    </a:xfrm>
                    <a:prstGeom prst="rect">
                      <a:avLst/>
                    </a:prstGeom>
                  </pic:spPr>
                </pic:pic>
              </a:graphicData>
            </a:graphic>
          </wp:inline>
        </w:drawing>
      </w:r>
    </w:p>
    <w:p w14:paraId="183BE3D9" w14:textId="3913FCD3" w:rsidR="00B51C5B" w:rsidRDefault="00D10041" w:rsidP="00B910C8">
      <w:pPr>
        <w:pStyle w:val="ListParagraph"/>
        <w:numPr>
          <w:ilvl w:val="0"/>
          <w:numId w:val="16"/>
        </w:numPr>
        <w:tabs>
          <w:tab w:val="left" w:pos="375"/>
          <w:tab w:val="left" w:pos="3480"/>
        </w:tabs>
        <w:spacing w:line="360" w:lineRule="auto"/>
        <w:jc w:val="both"/>
        <w:rPr>
          <w:rFonts w:cs="Arial"/>
        </w:rPr>
      </w:pPr>
      <w:r>
        <w:rPr>
          <w:rFonts w:cs="Arial"/>
        </w:rPr>
        <w:t xml:space="preserve">Mã </w:t>
      </w:r>
      <w:r>
        <w:rPr>
          <w:rFonts w:cs="Arial"/>
          <w:b/>
          <w:bCs/>
        </w:rPr>
        <w:t>NA</w:t>
      </w:r>
      <w:r w:rsidRPr="00D20EFB">
        <w:rPr>
          <w:rFonts w:cs="Arial"/>
          <w:b/>
          <w:bCs/>
        </w:rPr>
        <w:t>NS</w:t>
      </w:r>
      <w:r w:rsidR="00D20EFB">
        <w:rPr>
          <w:rFonts w:cs="Arial"/>
          <w:b/>
          <w:bCs/>
          <w:color w:val="70AD47" w:themeColor="accent6"/>
        </w:rPr>
        <w:t xml:space="preserve">: </w:t>
      </w:r>
      <w:r w:rsidR="00AA2247">
        <w:rPr>
          <w:rFonts w:cs="Arial"/>
        </w:rPr>
        <w:t xml:space="preserve">Trạng thái do nhân viên thực hiện cuộc gọi đến khách hàng nhưng </w:t>
      </w:r>
      <w:r w:rsidR="00D20EFB">
        <w:rPr>
          <w:rFonts w:cs="Arial"/>
        </w:rPr>
        <w:t>khách hàng bắt máy</w:t>
      </w:r>
      <w:r w:rsidR="00AA2247">
        <w:rPr>
          <w:rFonts w:cs="Arial"/>
        </w:rPr>
        <w:t xml:space="preserve"> nhưng vì lí do gì đó KH đã cúp máy</w:t>
      </w:r>
      <w:r w:rsidR="00D20EFB">
        <w:rPr>
          <w:rFonts w:cs="Arial"/>
        </w:rPr>
        <w:t>(</w:t>
      </w:r>
      <w:r>
        <w:rPr>
          <w:rFonts w:cs="Arial"/>
        </w:rPr>
        <w:t xml:space="preserve">Màu </w:t>
      </w:r>
      <w:r w:rsidRPr="001C2C01">
        <w:rPr>
          <w:rFonts w:cs="Arial"/>
          <w:b/>
          <w:bCs/>
          <w:color w:val="FF0000"/>
        </w:rPr>
        <w:t>ĐỎ</w:t>
      </w:r>
      <w:r w:rsidR="00D20EFB">
        <w:rPr>
          <w:rFonts w:cs="Arial"/>
        </w:rPr>
        <w:t>)</w:t>
      </w:r>
      <w:r w:rsidR="00C16A20" w:rsidRPr="00123E61">
        <w:rPr>
          <w:rFonts w:cs="Arial"/>
        </w:rPr>
        <w:t>.</w:t>
      </w:r>
    </w:p>
    <w:p w14:paraId="4B7B8EEA" w14:textId="45189D64" w:rsidR="00B51C5B" w:rsidRPr="00B51C5B" w:rsidRDefault="001C2C01" w:rsidP="001C2C01">
      <w:pPr>
        <w:tabs>
          <w:tab w:val="left" w:pos="375"/>
          <w:tab w:val="left" w:pos="3480"/>
        </w:tabs>
        <w:rPr>
          <w:rFonts w:cs="Arial"/>
        </w:rPr>
      </w:pPr>
      <w:r>
        <w:rPr>
          <w:noProof/>
        </w:rPr>
        <w:drawing>
          <wp:inline distT="0" distB="0" distL="0" distR="0" wp14:anchorId="5C6A9B28" wp14:editId="5EFFB46E">
            <wp:extent cx="5731510" cy="869315"/>
            <wp:effectExtent l="0" t="0" r="2540" b="6985"/>
            <wp:docPr id="104743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37445" name=""/>
                    <pic:cNvPicPr/>
                  </pic:nvPicPr>
                  <pic:blipFill>
                    <a:blip r:embed="rId38"/>
                    <a:stretch>
                      <a:fillRect/>
                    </a:stretch>
                  </pic:blipFill>
                  <pic:spPr>
                    <a:xfrm>
                      <a:off x="0" y="0"/>
                      <a:ext cx="5731510" cy="869315"/>
                    </a:xfrm>
                    <a:prstGeom prst="rect">
                      <a:avLst/>
                    </a:prstGeom>
                  </pic:spPr>
                </pic:pic>
              </a:graphicData>
            </a:graphic>
          </wp:inline>
        </w:drawing>
      </w:r>
    </w:p>
    <w:p w14:paraId="4C2A3318" w14:textId="0001723C" w:rsidR="00B51C5B" w:rsidRDefault="00D10041" w:rsidP="00B910C8">
      <w:pPr>
        <w:pStyle w:val="ListParagraph"/>
        <w:numPr>
          <w:ilvl w:val="0"/>
          <w:numId w:val="16"/>
        </w:numPr>
        <w:tabs>
          <w:tab w:val="left" w:pos="375"/>
          <w:tab w:val="left" w:pos="3480"/>
        </w:tabs>
        <w:spacing w:line="360" w:lineRule="auto"/>
        <w:jc w:val="both"/>
        <w:rPr>
          <w:rFonts w:cs="Arial"/>
        </w:rPr>
      </w:pPr>
      <w:r>
        <w:rPr>
          <w:rFonts w:cs="Arial"/>
        </w:rPr>
        <w:t xml:space="preserve">Mã </w:t>
      </w:r>
      <w:r w:rsidRPr="003A33ED">
        <w:rPr>
          <w:rFonts w:cs="Arial"/>
          <w:b/>
          <w:bCs/>
          <w:color w:val="F2602B"/>
        </w:rPr>
        <w:t>BUSY</w:t>
      </w:r>
      <w:r w:rsidR="00D20EFB">
        <w:rPr>
          <w:rFonts w:cs="Arial"/>
        </w:rPr>
        <w:t xml:space="preserve">: Trạng thái </w:t>
      </w:r>
      <w:r w:rsidR="00AA2247">
        <w:rPr>
          <w:rFonts w:cs="Arial"/>
        </w:rPr>
        <w:t>do nhân viên thực hiện cuộc gọi đến khách hàng</w:t>
      </w:r>
      <w:r w:rsidR="00D20EFB">
        <w:rPr>
          <w:rFonts w:cs="Arial"/>
        </w:rPr>
        <w:t xml:space="preserve"> nhưng</w:t>
      </w:r>
      <w:r w:rsidR="00AA2247">
        <w:rPr>
          <w:rFonts w:cs="Arial"/>
        </w:rPr>
        <w:t xml:space="preserve"> đợi đến hết thời gian thuê bao KH vẫn không</w:t>
      </w:r>
      <w:r w:rsidR="00D20EFB">
        <w:rPr>
          <w:rFonts w:cs="Arial"/>
        </w:rPr>
        <w:t xml:space="preserve"> </w:t>
      </w:r>
      <w:r w:rsidR="00AA2247">
        <w:rPr>
          <w:rFonts w:cs="Arial"/>
        </w:rPr>
        <w:t>bắt</w:t>
      </w:r>
      <w:r w:rsidR="00D20EFB">
        <w:rPr>
          <w:rFonts w:cs="Arial"/>
        </w:rPr>
        <w:t xml:space="preserve"> máy(</w:t>
      </w:r>
      <w:r>
        <w:rPr>
          <w:rFonts w:cs="Arial"/>
        </w:rPr>
        <w:t xml:space="preserve">Màu </w:t>
      </w:r>
      <w:r w:rsidRPr="003A33ED">
        <w:rPr>
          <w:rFonts w:cs="Arial"/>
          <w:b/>
          <w:bCs/>
          <w:color w:val="F2602B"/>
        </w:rPr>
        <w:t>CAM</w:t>
      </w:r>
      <w:r w:rsidR="00D20EFB">
        <w:rPr>
          <w:rFonts w:cs="Arial"/>
        </w:rPr>
        <w:t>)</w:t>
      </w:r>
      <w:r w:rsidR="00D814E3" w:rsidRPr="00123E61">
        <w:rPr>
          <w:rFonts w:cs="Arial"/>
        </w:rPr>
        <w:t>.</w:t>
      </w:r>
    </w:p>
    <w:p w14:paraId="059A957E" w14:textId="3C855B4A" w:rsidR="00B51C5B" w:rsidRPr="00B51C5B" w:rsidRDefault="005109F4" w:rsidP="00B51C5B">
      <w:pPr>
        <w:tabs>
          <w:tab w:val="left" w:pos="375"/>
          <w:tab w:val="left" w:pos="3480"/>
        </w:tabs>
        <w:jc w:val="both"/>
        <w:rPr>
          <w:rFonts w:cs="Arial"/>
        </w:rPr>
      </w:pPr>
      <w:r>
        <w:rPr>
          <w:noProof/>
        </w:rPr>
        <w:drawing>
          <wp:inline distT="0" distB="0" distL="0" distR="0" wp14:anchorId="630C02F1" wp14:editId="5A0F49D8">
            <wp:extent cx="5731510" cy="819150"/>
            <wp:effectExtent l="0" t="0" r="2540" b="0"/>
            <wp:docPr id="130694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43149" name=""/>
                    <pic:cNvPicPr/>
                  </pic:nvPicPr>
                  <pic:blipFill>
                    <a:blip r:embed="rId39"/>
                    <a:stretch>
                      <a:fillRect/>
                    </a:stretch>
                  </pic:blipFill>
                  <pic:spPr>
                    <a:xfrm>
                      <a:off x="0" y="0"/>
                      <a:ext cx="5731510" cy="819150"/>
                    </a:xfrm>
                    <a:prstGeom prst="rect">
                      <a:avLst/>
                    </a:prstGeom>
                  </pic:spPr>
                </pic:pic>
              </a:graphicData>
            </a:graphic>
          </wp:inline>
        </w:drawing>
      </w:r>
    </w:p>
    <w:p w14:paraId="697946B7" w14:textId="311CCB40" w:rsidR="00292858" w:rsidRDefault="00D10041" w:rsidP="00B910C8">
      <w:pPr>
        <w:pStyle w:val="ListParagraph"/>
        <w:numPr>
          <w:ilvl w:val="0"/>
          <w:numId w:val="16"/>
        </w:numPr>
        <w:tabs>
          <w:tab w:val="left" w:pos="375"/>
          <w:tab w:val="left" w:pos="3480"/>
        </w:tabs>
        <w:spacing w:line="360" w:lineRule="auto"/>
        <w:jc w:val="both"/>
        <w:rPr>
          <w:rFonts w:cs="Arial"/>
        </w:rPr>
      </w:pPr>
      <w:r>
        <w:rPr>
          <w:rFonts w:cs="Arial"/>
        </w:rPr>
        <w:t xml:space="preserve">Mã </w:t>
      </w:r>
      <w:r w:rsidRPr="003A33ED">
        <w:rPr>
          <w:rFonts w:cs="Arial"/>
          <w:b/>
          <w:bCs/>
          <w:color w:val="1E90FF"/>
        </w:rPr>
        <w:t>FAIL</w:t>
      </w:r>
      <w:r w:rsidR="00D20EFB" w:rsidRPr="00D20EFB">
        <w:rPr>
          <w:rFonts w:cs="Arial"/>
          <w:b/>
          <w:bCs/>
        </w:rPr>
        <w:t>:</w:t>
      </w:r>
      <w:r w:rsidR="00D814E3">
        <w:rPr>
          <w:rFonts w:cs="Arial"/>
          <w:b/>
          <w:bCs/>
          <w:color w:val="70AD47" w:themeColor="accent6"/>
        </w:rPr>
        <w:t xml:space="preserve"> </w:t>
      </w:r>
      <w:r w:rsidR="00AA2247">
        <w:rPr>
          <w:rFonts w:cs="Arial"/>
        </w:rPr>
        <w:t>Trạng thái do nhân viên thực hiện cuộc g</w:t>
      </w:r>
      <w:r w:rsidR="00292858">
        <w:rPr>
          <w:rFonts w:cs="Arial"/>
        </w:rPr>
        <w:t>ọi</w:t>
      </w:r>
      <w:r w:rsidR="00292858">
        <w:rPr>
          <w:rFonts w:cs="Arial"/>
        </w:rPr>
        <w:t xml:space="preserve">(Màu </w:t>
      </w:r>
      <w:r w:rsidR="00292858" w:rsidRPr="003A33ED">
        <w:rPr>
          <w:rFonts w:cs="Arial"/>
          <w:b/>
          <w:bCs/>
          <w:color w:val="1E90FF"/>
        </w:rPr>
        <w:t>XANH DƯƠNG NHẠT</w:t>
      </w:r>
      <w:r w:rsidR="00292858">
        <w:rPr>
          <w:rFonts w:cs="Arial"/>
        </w:rPr>
        <w:t>)</w:t>
      </w:r>
      <w:r w:rsidR="00AA2247">
        <w:rPr>
          <w:rFonts w:cs="Arial"/>
        </w:rPr>
        <w:t xml:space="preserve"> nhưng</w:t>
      </w:r>
      <w:r w:rsidR="00292858">
        <w:rPr>
          <w:rFonts w:cs="Arial"/>
        </w:rPr>
        <w:t>:</w:t>
      </w:r>
      <w:r w:rsidR="00AA2247">
        <w:rPr>
          <w:rFonts w:cs="Arial"/>
        </w:rPr>
        <w:t xml:space="preserve"> </w:t>
      </w:r>
    </w:p>
    <w:p w14:paraId="5729E8A1" w14:textId="4C472980" w:rsidR="00D814E3" w:rsidRDefault="00292858" w:rsidP="00B910C8">
      <w:pPr>
        <w:pStyle w:val="ListParagraph"/>
        <w:tabs>
          <w:tab w:val="left" w:pos="375"/>
          <w:tab w:val="left" w:pos="3480"/>
        </w:tabs>
        <w:spacing w:line="360" w:lineRule="auto"/>
        <w:ind w:left="1440"/>
        <w:jc w:val="both"/>
        <w:rPr>
          <w:rFonts w:cs="Arial"/>
        </w:rPr>
      </w:pPr>
      <w:r>
        <w:rPr>
          <w:rFonts w:cs="Arial"/>
        </w:rPr>
        <w:t>Do n</w:t>
      </w:r>
      <w:r w:rsidR="00AA2247">
        <w:rPr>
          <w:rFonts w:cs="Arial"/>
        </w:rPr>
        <w:t>hân viên thực hiện cuộc gọi đã cúp máy trước</w:t>
      </w:r>
      <w:r w:rsidR="00D814E3" w:rsidRPr="00123E61">
        <w:rPr>
          <w:rFonts w:cs="Arial"/>
        </w:rPr>
        <w:t>.</w:t>
      </w:r>
    </w:p>
    <w:p w14:paraId="0E31DE5C" w14:textId="3D491E02" w:rsidR="00292858" w:rsidRDefault="00292858" w:rsidP="00B910C8">
      <w:pPr>
        <w:pStyle w:val="ListParagraph"/>
        <w:tabs>
          <w:tab w:val="left" w:pos="375"/>
          <w:tab w:val="left" w:pos="3480"/>
        </w:tabs>
        <w:spacing w:line="360" w:lineRule="auto"/>
        <w:ind w:left="1440"/>
        <w:jc w:val="both"/>
        <w:rPr>
          <w:rFonts w:cs="Arial"/>
        </w:rPr>
      </w:pPr>
      <w:r>
        <w:rPr>
          <w:rFonts w:cs="Arial"/>
        </w:rPr>
        <w:t>Do Hệ thống trục trặc hoặc gặp sự cố không thể tiếp tục thực hiện cuộc gọi.</w:t>
      </w:r>
    </w:p>
    <w:p w14:paraId="1F415B21" w14:textId="6F792075" w:rsidR="00B51C5B" w:rsidRDefault="00292858" w:rsidP="005109F4">
      <w:pPr>
        <w:pStyle w:val="ListParagraph"/>
        <w:tabs>
          <w:tab w:val="left" w:pos="375"/>
          <w:tab w:val="left" w:pos="3480"/>
        </w:tabs>
        <w:spacing w:line="360" w:lineRule="auto"/>
        <w:ind w:left="1440"/>
        <w:jc w:val="both"/>
        <w:rPr>
          <w:rFonts w:cs="Arial"/>
        </w:rPr>
      </w:pPr>
      <w:r>
        <w:rPr>
          <w:rFonts w:cs="Arial"/>
        </w:rPr>
        <w:t>Do hệ thống SIM đã hết số lần gọi đã được cấp.</w:t>
      </w:r>
    </w:p>
    <w:p w14:paraId="32FA80D3" w14:textId="6B15D60C" w:rsidR="005109F4" w:rsidRPr="00B51C5B" w:rsidRDefault="005109F4" w:rsidP="00B910C8">
      <w:pPr>
        <w:tabs>
          <w:tab w:val="left" w:pos="375"/>
          <w:tab w:val="left" w:pos="3480"/>
        </w:tabs>
        <w:spacing w:line="360" w:lineRule="auto"/>
        <w:jc w:val="both"/>
        <w:rPr>
          <w:rFonts w:cs="Arial"/>
        </w:rPr>
      </w:pPr>
      <w:r>
        <w:rPr>
          <w:noProof/>
        </w:rPr>
        <w:drawing>
          <wp:inline distT="0" distB="0" distL="0" distR="0" wp14:anchorId="3FC16B9E" wp14:editId="19505D59">
            <wp:extent cx="5731510" cy="862330"/>
            <wp:effectExtent l="0" t="0" r="2540" b="0"/>
            <wp:docPr id="138055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53108" name=""/>
                    <pic:cNvPicPr/>
                  </pic:nvPicPr>
                  <pic:blipFill>
                    <a:blip r:embed="rId40"/>
                    <a:stretch>
                      <a:fillRect/>
                    </a:stretch>
                  </pic:blipFill>
                  <pic:spPr>
                    <a:xfrm>
                      <a:off x="0" y="0"/>
                      <a:ext cx="5731510" cy="862330"/>
                    </a:xfrm>
                    <a:prstGeom prst="rect">
                      <a:avLst/>
                    </a:prstGeom>
                  </pic:spPr>
                </pic:pic>
              </a:graphicData>
            </a:graphic>
          </wp:inline>
        </w:drawing>
      </w:r>
    </w:p>
    <w:p w14:paraId="7907894B" w14:textId="4F327FF7" w:rsidR="00D814E3" w:rsidRPr="005109F4" w:rsidRDefault="00D10041" w:rsidP="005109F4">
      <w:pPr>
        <w:pStyle w:val="ListParagraph"/>
        <w:numPr>
          <w:ilvl w:val="0"/>
          <w:numId w:val="16"/>
        </w:numPr>
        <w:tabs>
          <w:tab w:val="left" w:pos="375"/>
          <w:tab w:val="left" w:pos="3480"/>
        </w:tabs>
        <w:spacing w:line="360" w:lineRule="auto"/>
        <w:jc w:val="both"/>
        <w:rPr>
          <w:rFonts w:cs="Arial"/>
        </w:rPr>
      </w:pPr>
      <w:r>
        <w:rPr>
          <w:rFonts w:cs="Arial"/>
        </w:rPr>
        <w:t xml:space="preserve">Mã </w:t>
      </w:r>
      <w:r w:rsidRPr="003A33ED">
        <w:rPr>
          <w:rFonts w:cs="Arial"/>
          <w:b/>
          <w:bCs/>
          <w:color w:val="FFB300"/>
        </w:rPr>
        <w:t>CAN</w:t>
      </w:r>
      <w:r w:rsidR="00D814E3" w:rsidRPr="00D20EFB">
        <w:rPr>
          <w:rFonts w:cs="Arial"/>
          <w:b/>
          <w:bCs/>
        </w:rPr>
        <w:t>:</w:t>
      </w:r>
      <w:r w:rsidR="00D814E3">
        <w:rPr>
          <w:rFonts w:cs="Arial"/>
          <w:b/>
          <w:bCs/>
          <w:color w:val="70AD47" w:themeColor="accent6"/>
        </w:rPr>
        <w:t xml:space="preserve"> </w:t>
      </w:r>
      <w:r w:rsidR="00AA2247">
        <w:rPr>
          <w:rFonts w:cs="Arial"/>
        </w:rPr>
        <w:t xml:space="preserve">Trạng thái do nhân viên thực hiện cuộc gọi đến khách hàng nhưng khách hàng bắt máy nhưng vì lí do gì đó KH đã tắt máy(Màu </w:t>
      </w:r>
      <w:r w:rsidR="003A33ED" w:rsidRPr="003A33ED">
        <w:rPr>
          <w:rFonts w:cs="Arial"/>
          <w:b/>
          <w:bCs/>
          <w:color w:val="FFB300"/>
        </w:rPr>
        <w:t>VÀNG</w:t>
      </w:r>
      <w:r w:rsidR="00AA2247">
        <w:rPr>
          <w:rFonts w:cs="Arial"/>
        </w:rPr>
        <w:t>)</w:t>
      </w:r>
      <w:r w:rsidR="00AA2247" w:rsidRPr="00123E61">
        <w:rPr>
          <w:rFonts w:cs="Arial"/>
        </w:rPr>
        <w:t>.</w:t>
      </w:r>
    </w:p>
    <w:p w14:paraId="27596A43" w14:textId="59A415C4" w:rsidR="005109F4" w:rsidRDefault="005109F4" w:rsidP="005109F4">
      <w:pPr>
        <w:tabs>
          <w:tab w:val="left" w:pos="375"/>
          <w:tab w:val="left" w:pos="3480"/>
        </w:tabs>
        <w:spacing w:line="360" w:lineRule="auto"/>
        <w:rPr>
          <w:rFonts w:cs="Arial"/>
        </w:rPr>
      </w:pPr>
      <w:r>
        <w:rPr>
          <w:noProof/>
        </w:rPr>
        <w:drawing>
          <wp:inline distT="0" distB="0" distL="0" distR="0" wp14:anchorId="06E3F612" wp14:editId="54367D5A">
            <wp:extent cx="5731510" cy="829945"/>
            <wp:effectExtent l="0" t="0" r="2540" b="8255"/>
            <wp:docPr id="905304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04457" name=""/>
                    <pic:cNvPicPr/>
                  </pic:nvPicPr>
                  <pic:blipFill>
                    <a:blip r:embed="rId41"/>
                    <a:stretch>
                      <a:fillRect/>
                    </a:stretch>
                  </pic:blipFill>
                  <pic:spPr>
                    <a:xfrm>
                      <a:off x="0" y="0"/>
                      <a:ext cx="5731510" cy="829945"/>
                    </a:xfrm>
                    <a:prstGeom prst="rect">
                      <a:avLst/>
                    </a:prstGeom>
                  </pic:spPr>
                </pic:pic>
              </a:graphicData>
            </a:graphic>
          </wp:inline>
        </w:drawing>
      </w:r>
    </w:p>
    <w:p w14:paraId="7CE8FFA4" w14:textId="7479D6E9" w:rsidR="00D20EFB" w:rsidRDefault="00D10041" w:rsidP="00B910C8">
      <w:pPr>
        <w:pStyle w:val="ListParagraph"/>
        <w:numPr>
          <w:ilvl w:val="0"/>
          <w:numId w:val="16"/>
        </w:numPr>
        <w:tabs>
          <w:tab w:val="left" w:pos="375"/>
          <w:tab w:val="left" w:pos="3480"/>
        </w:tabs>
        <w:spacing w:line="360" w:lineRule="auto"/>
        <w:jc w:val="both"/>
        <w:rPr>
          <w:rFonts w:cs="Arial"/>
        </w:rPr>
      </w:pPr>
      <w:r w:rsidRPr="00D20EFB">
        <w:rPr>
          <w:rFonts w:cs="Arial"/>
        </w:rPr>
        <w:lastRenderedPageBreak/>
        <w:t xml:space="preserve">Mã </w:t>
      </w:r>
      <w:r w:rsidRPr="003A33ED">
        <w:rPr>
          <w:rFonts w:cs="Arial"/>
          <w:b/>
          <w:bCs/>
          <w:color w:val="200CD9"/>
        </w:rPr>
        <w:t>UDF</w:t>
      </w:r>
      <w:r w:rsidR="00D20EFB" w:rsidRPr="00D20EFB">
        <w:rPr>
          <w:rFonts w:cs="Arial"/>
          <w:b/>
          <w:bCs/>
        </w:rPr>
        <w:t>:</w:t>
      </w:r>
      <w:r w:rsidR="00D20EFB" w:rsidRPr="00D20EFB">
        <w:rPr>
          <w:rFonts w:cs="Arial"/>
          <w:b/>
          <w:bCs/>
          <w:color w:val="70AD47" w:themeColor="accent6"/>
        </w:rPr>
        <w:t xml:space="preserve"> </w:t>
      </w:r>
      <w:r w:rsidR="00292858">
        <w:rPr>
          <w:rFonts w:cs="Arial"/>
        </w:rPr>
        <w:t>Trạng thái do nhân viên thực hiện cuộc goi nhưng vì lí do gì đó nhân viên thực hiện cuộc gọi đã cúp máy trước</w:t>
      </w:r>
      <w:r w:rsidR="00D20EFB" w:rsidRPr="00D20EFB">
        <w:rPr>
          <w:rFonts w:cs="Arial"/>
        </w:rPr>
        <w:t>(</w:t>
      </w:r>
      <w:r w:rsidRPr="00D20EFB">
        <w:rPr>
          <w:rFonts w:cs="Arial"/>
        </w:rPr>
        <w:t xml:space="preserve">Màu </w:t>
      </w:r>
      <w:r w:rsidRPr="003A33ED">
        <w:rPr>
          <w:rFonts w:cs="Arial"/>
          <w:b/>
          <w:bCs/>
          <w:color w:val="200CD9"/>
        </w:rPr>
        <w:t>XANH DƯƠNG</w:t>
      </w:r>
      <w:r w:rsidRPr="003A33ED">
        <w:rPr>
          <w:rFonts w:cs="Arial"/>
          <w:b/>
          <w:bCs/>
          <w:color w:val="200CD9"/>
          <w14:textFill>
            <w14:solidFill>
              <w14:srgbClr w14:val="200CD9">
                <w14:lumMod w14:val="50000"/>
              </w14:srgbClr>
            </w14:solidFill>
          </w14:textFill>
        </w:rPr>
        <w:t xml:space="preserve"> </w:t>
      </w:r>
      <w:r w:rsidRPr="003A33ED">
        <w:rPr>
          <w:rFonts w:cs="Arial"/>
          <w:b/>
          <w:bCs/>
          <w:color w:val="200CD9"/>
        </w:rPr>
        <w:t>ĐẬM</w:t>
      </w:r>
      <w:r w:rsidR="00D20EFB" w:rsidRPr="00D20EFB">
        <w:rPr>
          <w:rFonts w:cs="Arial"/>
        </w:rPr>
        <w:t>).</w:t>
      </w:r>
    </w:p>
    <w:p w14:paraId="3AE89064" w14:textId="09C79432" w:rsidR="00D20EFB" w:rsidRDefault="003A33ED" w:rsidP="00B910C8">
      <w:pPr>
        <w:tabs>
          <w:tab w:val="left" w:pos="375"/>
          <w:tab w:val="left" w:pos="3480"/>
        </w:tabs>
        <w:spacing w:line="360" w:lineRule="auto"/>
        <w:rPr>
          <w:rFonts w:cs="Arial"/>
        </w:rPr>
      </w:pPr>
      <w:r>
        <w:rPr>
          <w:noProof/>
        </w:rPr>
        <mc:AlternateContent>
          <mc:Choice Requires="wps">
            <w:drawing>
              <wp:anchor distT="0" distB="0" distL="114300" distR="114300" simplePos="0" relativeHeight="251749376" behindDoc="0" locked="0" layoutInCell="1" allowOverlap="1" wp14:anchorId="7542E318" wp14:editId="2D46EFD3">
                <wp:simplePos x="0" y="0"/>
                <wp:positionH relativeFrom="column">
                  <wp:posOffset>730155</wp:posOffset>
                </wp:positionH>
                <wp:positionV relativeFrom="paragraph">
                  <wp:posOffset>107126</wp:posOffset>
                </wp:positionV>
                <wp:extent cx="2008035" cy="232913"/>
                <wp:effectExtent l="19050" t="19050" r="11430" b="15240"/>
                <wp:wrapNone/>
                <wp:docPr id="403947037" name="Rectangle 5"/>
                <wp:cNvGraphicFramePr/>
                <a:graphic xmlns:a="http://schemas.openxmlformats.org/drawingml/2006/main">
                  <a:graphicData uri="http://schemas.microsoft.com/office/word/2010/wordprocessingShape">
                    <wps:wsp>
                      <wps:cNvSpPr/>
                      <wps:spPr>
                        <a:xfrm>
                          <a:off x="0" y="0"/>
                          <a:ext cx="2008035" cy="232913"/>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59404B" id="Rectangle 5" o:spid="_x0000_s1026" style="position:absolute;margin-left:57.5pt;margin-top:8.45pt;width:158.1pt;height:18.3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" filled="f" strokecolor="red" strokeweight="2.25pt"/>
            </w:pict>
          </mc:Fallback>
        </mc:AlternateContent>
      </w:r>
      <w:r>
        <w:rPr>
          <w:noProof/>
        </w:rPr>
        <w:drawing>
          <wp:inline distT="0" distB="0" distL="0" distR="0" wp14:anchorId="76CD888E" wp14:editId="5DA4A4E9">
            <wp:extent cx="5731510" cy="776605"/>
            <wp:effectExtent l="0" t="0" r="2540" b="4445"/>
            <wp:docPr id="1018742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42098" name=""/>
                    <pic:cNvPicPr/>
                  </pic:nvPicPr>
                  <pic:blipFill>
                    <a:blip r:embed="rId42"/>
                    <a:stretch>
                      <a:fillRect/>
                    </a:stretch>
                  </pic:blipFill>
                  <pic:spPr>
                    <a:xfrm>
                      <a:off x="0" y="0"/>
                      <a:ext cx="5731510" cy="776605"/>
                    </a:xfrm>
                    <a:prstGeom prst="rect">
                      <a:avLst/>
                    </a:prstGeom>
                  </pic:spPr>
                </pic:pic>
              </a:graphicData>
            </a:graphic>
          </wp:inline>
        </w:drawing>
      </w:r>
    </w:p>
    <w:p w14:paraId="658CB3CC" w14:textId="1126FA27" w:rsidR="00D94FD0" w:rsidRDefault="00D94FD0" w:rsidP="00B910C8">
      <w:pPr>
        <w:pStyle w:val="ListParagraph"/>
        <w:numPr>
          <w:ilvl w:val="0"/>
          <w:numId w:val="15"/>
        </w:numPr>
        <w:tabs>
          <w:tab w:val="left" w:pos="375"/>
          <w:tab w:val="left" w:pos="3480"/>
        </w:tabs>
        <w:spacing w:line="360" w:lineRule="auto"/>
        <w:rPr>
          <w:rFonts w:cs="Arial"/>
        </w:rPr>
      </w:pPr>
      <w:r w:rsidRPr="00D94FD0">
        <w:rPr>
          <w:rFonts w:cs="Arial"/>
        </w:rPr>
        <w:t>Lịch sử trạng thái cuộc gọi không chỉ giúp người dùng theo dõi các cuộc gọi của họ mà còn là một công cụ quan trọng để quản lý liên lạc và tối ưu hóa trải nghiệm gọi điện thoại của họ</w:t>
      </w:r>
      <w:r w:rsidRPr="00D94FD0">
        <w:rPr>
          <w:rFonts w:cs="Arial"/>
        </w:rPr>
        <w:t>.</w:t>
      </w:r>
    </w:p>
    <w:p w14:paraId="36F5200B" w14:textId="326206A7" w:rsidR="00527336" w:rsidRPr="00D94FD0" w:rsidRDefault="00527336" w:rsidP="00D94FD0">
      <w:pPr>
        <w:pStyle w:val="ListParagraph"/>
        <w:numPr>
          <w:ilvl w:val="0"/>
          <w:numId w:val="15"/>
        </w:numPr>
        <w:tabs>
          <w:tab w:val="left" w:pos="375"/>
          <w:tab w:val="left" w:pos="3480"/>
        </w:tabs>
        <w:spacing w:line="360" w:lineRule="auto"/>
        <w:rPr>
          <w:rFonts w:cs="Arial"/>
        </w:rPr>
      </w:pPr>
      <w:r w:rsidRPr="00D94FD0">
        <w:rPr>
          <w:rFonts w:cs="Arial"/>
        </w:rPr>
        <w:t>Đối với số thuê bao demo trong hình thì số lần không bắt máy và bận là 1.</w:t>
      </w:r>
    </w:p>
    <w:p w14:paraId="7ABD7D1A" w14:textId="06899D41" w:rsidR="00527336" w:rsidRDefault="00527336" w:rsidP="002C4366">
      <w:pPr>
        <w:tabs>
          <w:tab w:val="left" w:pos="375"/>
          <w:tab w:val="left" w:pos="3480"/>
        </w:tabs>
        <w:jc w:val="center"/>
        <w:rPr>
          <w:rFonts w:cs="Arial"/>
        </w:rPr>
      </w:pPr>
      <w:r>
        <w:rPr>
          <w:noProof/>
        </w:rPr>
        <w:drawing>
          <wp:inline distT="0" distB="0" distL="0" distR="0" wp14:anchorId="31ABB917" wp14:editId="11906BC8">
            <wp:extent cx="5731510" cy="861060"/>
            <wp:effectExtent l="0" t="0" r="2540" b="0"/>
            <wp:docPr id="201956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67621" name=""/>
                    <pic:cNvPicPr/>
                  </pic:nvPicPr>
                  <pic:blipFill>
                    <a:blip r:embed="rId43"/>
                    <a:stretch>
                      <a:fillRect/>
                    </a:stretch>
                  </pic:blipFill>
                  <pic:spPr>
                    <a:xfrm>
                      <a:off x="0" y="0"/>
                      <a:ext cx="5731510" cy="861060"/>
                    </a:xfrm>
                    <a:prstGeom prst="rect">
                      <a:avLst/>
                    </a:prstGeom>
                  </pic:spPr>
                </pic:pic>
              </a:graphicData>
            </a:graphic>
          </wp:inline>
        </w:drawing>
      </w:r>
    </w:p>
    <w:p w14:paraId="6938C68D" w14:textId="04684AFC" w:rsidR="00527336" w:rsidRPr="00D20EFB" w:rsidRDefault="00527336" w:rsidP="00527336">
      <w:pPr>
        <w:tabs>
          <w:tab w:val="left" w:pos="375"/>
          <w:tab w:val="left" w:pos="3480"/>
        </w:tabs>
        <w:jc w:val="center"/>
        <w:rPr>
          <w:rFonts w:cs="Arial"/>
        </w:rPr>
      </w:pPr>
      <w:r>
        <w:rPr>
          <w:noProof/>
        </w:rPr>
        <w:drawing>
          <wp:inline distT="0" distB="0" distL="0" distR="0" wp14:anchorId="30116A68" wp14:editId="272BEEDA">
            <wp:extent cx="3980952" cy="2876190"/>
            <wp:effectExtent l="0" t="0" r="635" b="635"/>
            <wp:docPr id="20408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9716" name=""/>
                    <pic:cNvPicPr/>
                  </pic:nvPicPr>
                  <pic:blipFill>
                    <a:blip r:embed="rId44"/>
                    <a:stretch>
                      <a:fillRect/>
                    </a:stretch>
                  </pic:blipFill>
                  <pic:spPr>
                    <a:xfrm>
                      <a:off x="0" y="0"/>
                      <a:ext cx="3980952" cy="2876190"/>
                    </a:xfrm>
                    <a:prstGeom prst="rect">
                      <a:avLst/>
                    </a:prstGeom>
                  </pic:spPr>
                </pic:pic>
              </a:graphicData>
            </a:graphic>
          </wp:inline>
        </w:drawing>
      </w:r>
    </w:p>
    <w:p w14:paraId="612B6AEB" w14:textId="1F8474CF" w:rsidR="001B6C3A" w:rsidRDefault="001B6C3A" w:rsidP="001B6C3A">
      <w:pPr>
        <w:pStyle w:val="ListParagraph"/>
        <w:numPr>
          <w:ilvl w:val="0"/>
          <w:numId w:val="17"/>
        </w:numPr>
        <w:tabs>
          <w:tab w:val="left" w:pos="375"/>
          <w:tab w:val="left" w:pos="3480"/>
        </w:tabs>
        <w:rPr>
          <w:rFonts w:cs="Arial"/>
        </w:rPr>
      </w:pPr>
      <w:r>
        <w:rPr>
          <w:rFonts w:cs="Arial"/>
        </w:rPr>
        <w:t>Thông tin hợp đồng</w:t>
      </w:r>
    </w:p>
    <w:p w14:paraId="3321DF90" w14:textId="7AA53A86" w:rsidR="001B6C3A" w:rsidRDefault="0042775B" w:rsidP="001B6C3A">
      <w:pPr>
        <w:pStyle w:val="ListParagraph"/>
        <w:tabs>
          <w:tab w:val="left" w:pos="375"/>
          <w:tab w:val="left" w:pos="3480"/>
        </w:tabs>
        <w:jc w:val="center"/>
        <w:rPr>
          <w:rFonts w:cs="Arial"/>
        </w:rPr>
      </w:pPr>
      <w:r>
        <w:rPr>
          <w:noProof/>
        </w:rPr>
        <w:lastRenderedPageBreak/>
        <w:drawing>
          <wp:inline distT="0" distB="0" distL="0" distR="0" wp14:anchorId="2FC30D8F" wp14:editId="0FE83193">
            <wp:extent cx="5731510" cy="4679315"/>
            <wp:effectExtent l="0" t="0" r="2540" b="6985"/>
            <wp:docPr id="164929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95767" name=""/>
                    <pic:cNvPicPr/>
                  </pic:nvPicPr>
                  <pic:blipFill>
                    <a:blip r:embed="rId45"/>
                    <a:stretch>
                      <a:fillRect/>
                    </a:stretch>
                  </pic:blipFill>
                  <pic:spPr>
                    <a:xfrm>
                      <a:off x="0" y="0"/>
                      <a:ext cx="5731510" cy="4679315"/>
                    </a:xfrm>
                    <a:prstGeom prst="rect">
                      <a:avLst/>
                    </a:prstGeom>
                  </pic:spPr>
                </pic:pic>
              </a:graphicData>
            </a:graphic>
          </wp:inline>
        </w:drawing>
      </w:r>
    </w:p>
    <w:p w14:paraId="68628134" w14:textId="3570FE4B" w:rsidR="002C4366" w:rsidRPr="00D94FD0" w:rsidRDefault="00D94FD0" w:rsidP="002C4366">
      <w:pPr>
        <w:pStyle w:val="ListParagraph"/>
        <w:numPr>
          <w:ilvl w:val="0"/>
          <w:numId w:val="15"/>
        </w:numPr>
        <w:tabs>
          <w:tab w:val="left" w:pos="375"/>
          <w:tab w:val="left" w:pos="3480"/>
        </w:tabs>
        <w:spacing w:line="360" w:lineRule="auto"/>
        <w:rPr>
          <w:rFonts w:cs="Arial"/>
        </w:rPr>
      </w:pPr>
      <w:r w:rsidRPr="00D94FD0">
        <w:rPr>
          <w:rFonts w:cs="Arial"/>
        </w:rPr>
        <w:t>H</w:t>
      </w:r>
      <w:r w:rsidRPr="00D94FD0">
        <w:rPr>
          <w:rFonts w:cs="Arial"/>
        </w:rPr>
        <w:t>ợp đồng sẽ có các điều khoản và điều kiện riêng biệt tùy thuộc vào nhu cầu cụ thể của các bên liên quan. Mục đích chính của một hợp đồng là tạo ra một cơ sở pháp lý cho mối quan hệ giữa các bên và đảm bảo rằng mọi người đều hiểu và đồng thuận với các điều khoản đã đề ra</w:t>
      </w:r>
      <w:r w:rsidR="002C4366" w:rsidRPr="00D94FD0">
        <w:rPr>
          <w:rFonts w:cs="Arial"/>
        </w:rPr>
        <w:t>.</w:t>
      </w:r>
    </w:p>
    <w:p w14:paraId="2603A9BE" w14:textId="4DDF417F" w:rsidR="002C4366" w:rsidRPr="00123E61" w:rsidRDefault="00D94FD0" w:rsidP="002C4366">
      <w:pPr>
        <w:pStyle w:val="ListParagraph"/>
        <w:numPr>
          <w:ilvl w:val="0"/>
          <w:numId w:val="16"/>
        </w:numPr>
        <w:tabs>
          <w:tab w:val="left" w:pos="375"/>
          <w:tab w:val="left" w:pos="3480"/>
        </w:tabs>
        <w:spacing w:line="360" w:lineRule="auto"/>
        <w:jc w:val="both"/>
        <w:rPr>
          <w:rFonts w:cs="Arial"/>
        </w:rPr>
      </w:pPr>
      <w:r>
        <w:rPr>
          <w:rFonts w:cs="Arial"/>
        </w:rPr>
        <w:t>ID hợp đồng</w:t>
      </w:r>
      <w:r w:rsidR="002C4366" w:rsidRPr="00123E61">
        <w:rPr>
          <w:rFonts w:cs="Arial"/>
        </w:rPr>
        <w:t>.</w:t>
      </w:r>
    </w:p>
    <w:p w14:paraId="7593AF8B" w14:textId="7B163C84" w:rsidR="002C4366" w:rsidRPr="00123E61" w:rsidRDefault="00D94FD0" w:rsidP="002C4366">
      <w:pPr>
        <w:pStyle w:val="ListParagraph"/>
        <w:numPr>
          <w:ilvl w:val="0"/>
          <w:numId w:val="16"/>
        </w:numPr>
        <w:tabs>
          <w:tab w:val="left" w:pos="375"/>
          <w:tab w:val="left" w:pos="3480"/>
        </w:tabs>
        <w:spacing w:line="360" w:lineRule="auto"/>
        <w:jc w:val="both"/>
        <w:rPr>
          <w:rFonts w:cs="Arial"/>
        </w:rPr>
      </w:pPr>
      <w:r>
        <w:rPr>
          <w:rFonts w:cs="Arial"/>
        </w:rPr>
        <w:t>Mã hợp đồng</w:t>
      </w:r>
      <w:r w:rsidR="002C4366" w:rsidRPr="00123E61">
        <w:rPr>
          <w:rFonts w:cs="Arial"/>
        </w:rPr>
        <w:t>.</w:t>
      </w:r>
    </w:p>
    <w:p w14:paraId="3DC25950" w14:textId="527157E9" w:rsidR="002C4366" w:rsidRPr="00123E61" w:rsidRDefault="00D94FD0" w:rsidP="002C4366">
      <w:pPr>
        <w:pStyle w:val="ListParagraph"/>
        <w:numPr>
          <w:ilvl w:val="0"/>
          <w:numId w:val="16"/>
        </w:numPr>
        <w:tabs>
          <w:tab w:val="left" w:pos="375"/>
          <w:tab w:val="left" w:pos="3480"/>
        </w:tabs>
        <w:spacing w:line="360" w:lineRule="auto"/>
        <w:jc w:val="both"/>
        <w:rPr>
          <w:rFonts w:cs="Arial"/>
        </w:rPr>
      </w:pPr>
      <w:r>
        <w:rPr>
          <w:rFonts w:cs="Arial"/>
        </w:rPr>
        <w:t>Loại hợp đồng</w:t>
      </w:r>
      <w:r w:rsidR="002C4366" w:rsidRPr="00123E61">
        <w:rPr>
          <w:rFonts w:cs="Arial"/>
        </w:rPr>
        <w:t>.</w:t>
      </w:r>
    </w:p>
    <w:p w14:paraId="545E5408" w14:textId="453964DB" w:rsidR="002C4366" w:rsidRDefault="00D94FD0" w:rsidP="002C4366">
      <w:pPr>
        <w:pStyle w:val="ListParagraph"/>
        <w:numPr>
          <w:ilvl w:val="0"/>
          <w:numId w:val="16"/>
        </w:numPr>
        <w:tabs>
          <w:tab w:val="left" w:pos="375"/>
          <w:tab w:val="left" w:pos="3480"/>
        </w:tabs>
        <w:spacing w:line="360" w:lineRule="auto"/>
        <w:jc w:val="both"/>
        <w:rPr>
          <w:rFonts w:cs="Arial"/>
        </w:rPr>
      </w:pPr>
      <w:r>
        <w:rPr>
          <w:rFonts w:cs="Arial"/>
        </w:rPr>
        <w:t>Loại ưu tiên.</w:t>
      </w:r>
    </w:p>
    <w:p w14:paraId="14131F18" w14:textId="700FD947" w:rsidR="00D94FD0" w:rsidRDefault="00D94FD0" w:rsidP="002C4366">
      <w:pPr>
        <w:pStyle w:val="ListParagraph"/>
        <w:numPr>
          <w:ilvl w:val="0"/>
          <w:numId w:val="16"/>
        </w:numPr>
        <w:tabs>
          <w:tab w:val="left" w:pos="375"/>
          <w:tab w:val="left" w:pos="3480"/>
        </w:tabs>
        <w:spacing w:line="360" w:lineRule="auto"/>
        <w:jc w:val="both"/>
        <w:rPr>
          <w:rFonts w:cs="Arial"/>
        </w:rPr>
      </w:pPr>
      <w:r>
        <w:rPr>
          <w:rFonts w:cs="Arial"/>
        </w:rPr>
        <w:t>Mã HĐ</w:t>
      </w:r>
      <w:r w:rsidR="00FC4852">
        <w:rPr>
          <w:rFonts w:cs="Arial"/>
        </w:rPr>
        <w:t xml:space="preserve"> liên quan.</w:t>
      </w:r>
    </w:p>
    <w:p w14:paraId="0824F195" w14:textId="05D40883" w:rsidR="00FC4852" w:rsidRDefault="00FC4852" w:rsidP="002C4366">
      <w:pPr>
        <w:pStyle w:val="ListParagraph"/>
        <w:numPr>
          <w:ilvl w:val="0"/>
          <w:numId w:val="16"/>
        </w:numPr>
        <w:tabs>
          <w:tab w:val="left" w:pos="375"/>
          <w:tab w:val="left" w:pos="3480"/>
        </w:tabs>
        <w:spacing w:line="360" w:lineRule="auto"/>
        <w:jc w:val="both"/>
        <w:rPr>
          <w:rFonts w:cs="Arial"/>
        </w:rPr>
      </w:pPr>
      <w:r>
        <w:rPr>
          <w:rFonts w:cs="Arial"/>
        </w:rPr>
        <w:t>Tiền vay.</w:t>
      </w:r>
    </w:p>
    <w:p w14:paraId="55AF3F4A" w14:textId="1911E669" w:rsidR="00FC4852" w:rsidRDefault="00FC4852" w:rsidP="002C4366">
      <w:pPr>
        <w:pStyle w:val="ListParagraph"/>
        <w:numPr>
          <w:ilvl w:val="0"/>
          <w:numId w:val="16"/>
        </w:numPr>
        <w:tabs>
          <w:tab w:val="left" w:pos="375"/>
          <w:tab w:val="left" w:pos="3480"/>
        </w:tabs>
        <w:spacing w:line="360" w:lineRule="auto"/>
        <w:jc w:val="both"/>
        <w:rPr>
          <w:rFonts w:cs="Arial"/>
        </w:rPr>
      </w:pPr>
      <w:r>
        <w:rPr>
          <w:rFonts w:cs="Arial"/>
        </w:rPr>
        <w:t>Ngày vay.</w:t>
      </w:r>
    </w:p>
    <w:p w14:paraId="562DF97E" w14:textId="0E2E8F07" w:rsidR="00FC4852" w:rsidRDefault="00FC4852" w:rsidP="002C4366">
      <w:pPr>
        <w:pStyle w:val="ListParagraph"/>
        <w:numPr>
          <w:ilvl w:val="0"/>
          <w:numId w:val="16"/>
        </w:numPr>
        <w:tabs>
          <w:tab w:val="left" w:pos="375"/>
          <w:tab w:val="left" w:pos="3480"/>
        </w:tabs>
        <w:spacing w:line="360" w:lineRule="auto"/>
        <w:jc w:val="both"/>
        <w:rPr>
          <w:rFonts w:cs="Arial"/>
        </w:rPr>
      </w:pPr>
      <w:r>
        <w:rPr>
          <w:rFonts w:cs="Arial"/>
        </w:rPr>
        <w:t>Đơn vị vay.</w:t>
      </w:r>
    </w:p>
    <w:p w14:paraId="2CBED7B7" w14:textId="11DAE959" w:rsidR="00FC4852" w:rsidRDefault="00FC4852" w:rsidP="002C4366">
      <w:pPr>
        <w:pStyle w:val="ListParagraph"/>
        <w:numPr>
          <w:ilvl w:val="0"/>
          <w:numId w:val="16"/>
        </w:numPr>
        <w:tabs>
          <w:tab w:val="left" w:pos="375"/>
          <w:tab w:val="left" w:pos="3480"/>
        </w:tabs>
        <w:spacing w:line="360" w:lineRule="auto"/>
        <w:jc w:val="both"/>
        <w:rPr>
          <w:rFonts w:cs="Arial"/>
        </w:rPr>
      </w:pPr>
      <w:r>
        <w:rPr>
          <w:rFonts w:cs="Arial"/>
        </w:rPr>
        <w:t>STK giải ngân.</w:t>
      </w:r>
    </w:p>
    <w:p w14:paraId="4941FF5D" w14:textId="5F3439D9" w:rsidR="00FC4852" w:rsidRDefault="00FC4852" w:rsidP="002C4366">
      <w:pPr>
        <w:pStyle w:val="ListParagraph"/>
        <w:numPr>
          <w:ilvl w:val="0"/>
          <w:numId w:val="16"/>
        </w:numPr>
        <w:tabs>
          <w:tab w:val="left" w:pos="375"/>
          <w:tab w:val="left" w:pos="3480"/>
        </w:tabs>
        <w:spacing w:line="360" w:lineRule="auto"/>
        <w:jc w:val="both"/>
        <w:rPr>
          <w:rFonts w:cs="Arial"/>
        </w:rPr>
      </w:pPr>
      <w:r>
        <w:rPr>
          <w:rFonts w:cs="Arial"/>
        </w:rPr>
        <w:t>Ngân hàng giải ngân.</w:t>
      </w:r>
    </w:p>
    <w:p w14:paraId="0F0138C0" w14:textId="49D600D9" w:rsidR="00FC4852" w:rsidRDefault="00FC4852" w:rsidP="002C4366">
      <w:pPr>
        <w:pStyle w:val="ListParagraph"/>
        <w:numPr>
          <w:ilvl w:val="0"/>
          <w:numId w:val="16"/>
        </w:numPr>
        <w:tabs>
          <w:tab w:val="left" w:pos="375"/>
          <w:tab w:val="left" w:pos="3480"/>
        </w:tabs>
        <w:spacing w:line="360" w:lineRule="auto"/>
        <w:jc w:val="both"/>
        <w:rPr>
          <w:rFonts w:cs="Arial"/>
        </w:rPr>
      </w:pPr>
      <w:r>
        <w:rPr>
          <w:rFonts w:cs="Arial"/>
        </w:rPr>
        <w:lastRenderedPageBreak/>
        <w:t>Tiền nợ gốc.</w:t>
      </w:r>
    </w:p>
    <w:p w14:paraId="2B263A7B" w14:textId="59A90607" w:rsidR="00FC4852" w:rsidRDefault="00FC4852" w:rsidP="002C4366">
      <w:pPr>
        <w:pStyle w:val="ListParagraph"/>
        <w:numPr>
          <w:ilvl w:val="0"/>
          <w:numId w:val="16"/>
        </w:numPr>
        <w:tabs>
          <w:tab w:val="left" w:pos="375"/>
          <w:tab w:val="left" w:pos="3480"/>
        </w:tabs>
        <w:spacing w:line="360" w:lineRule="auto"/>
        <w:jc w:val="both"/>
        <w:rPr>
          <w:rFonts w:cs="Arial"/>
        </w:rPr>
      </w:pPr>
      <w:r>
        <w:rPr>
          <w:rFonts w:cs="Arial"/>
        </w:rPr>
        <w:t>Ngày quá hạn.</w:t>
      </w:r>
    </w:p>
    <w:p w14:paraId="2BCE1E7A" w14:textId="6022AEAC" w:rsidR="00FC4852" w:rsidRDefault="00FC4852" w:rsidP="002C4366">
      <w:pPr>
        <w:pStyle w:val="ListParagraph"/>
        <w:numPr>
          <w:ilvl w:val="0"/>
          <w:numId w:val="16"/>
        </w:numPr>
        <w:tabs>
          <w:tab w:val="left" w:pos="375"/>
          <w:tab w:val="left" w:pos="3480"/>
        </w:tabs>
        <w:spacing w:line="360" w:lineRule="auto"/>
        <w:jc w:val="both"/>
        <w:rPr>
          <w:rFonts w:cs="Arial"/>
        </w:rPr>
      </w:pPr>
      <w:r>
        <w:rPr>
          <w:rFonts w:cs="Arial"/>
        </w:rPr>
        <w:t>Tiền lãi và phạt.</w:t>
      </w:r>
    </w:p>
    <w:p w14:paraId="1F7A52D2" w14:textId="1051ACB1" w:rsidR="00FC4852" w:rsidRDefault="00FC4852" w:rsidP="002C4366">
      <w:pPr>
        <w:pStyle w:val="ListParagraph"/>
        <w:numPr>
          <w:ilvl w:val="0"/>
          <w:numId w:val="16"/>
        </w:numPr>
        <w:tabs>
          <w:tab w:val="left" w:pos="375"/>
          <w:tab w:val="left" w:pos="3480"/>
        </w:tabs>
        <w:spacing w:line="360" w:lineRule="auto"/>
        <w:jc w:val="both"/>
        <w:rPr>
          <w:rFonts w:cs="Arial"/>
        </w:rPr>
      </w:pPr>
      <w:r>
        <w:rPr>
          <w:rFonts w:cs="Arial"/>
        </w:rPr>
        <w:t>Tiền đã trả.</w:t>
      </w:r>
    </w:p>
    <w:p w14:paraId="3B4441BB" w14:textId="0160FE64" w:rsidR="00FC4852" w:rsidRDefault="00FC4852" w:rsidP="002C4366">
      <w:pPr>
        <w:pStyle w:val="ListParagraph"/>
        <w:numPr>
          <w:ilvl w:val="0"/>
          <w:numId w:val="16"/>
        </w:numPr>
        <w:tabs>
          <w:tab w:val="left" w:pos="375"/>
          <w:tab w:val="left" w:pos="3480"/>
        </w:tabs>
        <w:spacing w:line="360" w:lineRule="auto"/>
        <w:jc w:val="both"/>
        <w:rPr>
          <w:rFonts w:cs="Arial"/>
        </w:rPr>
      </w:pPr>
      <w:r>
        <w:rPr>
          <w:rFonts w:cs="Arial"/>
        </w:rPr>
        <w:t>Tổng nợ.</w:t>
      </w:r>
    </w:p>
    <w:p w14:paraId="445A4091" w14:textId="10B28E42" w:rsidR="00FC4852" w:rsidRDefault="00FC4852" w:rsidP="002C4366">
      <w:pPr>
        <w:pStyle w:val="ListParagraph"/>
        <w:numPr>
          <w:ilvl w:val="0"/>
          <w:numId w:val="16"/>
        </w:numPr>
        <w:tabs>
          <w:tab w:val="left" w:pos="375"/>
          <w:tab w:val="left" w:pos="3480"/>
        </w:tabs>
        <w:spacing w:line="360" w:lineRule="auto"/>
        <w:jc w:val="both"/>
        <w:rPr>
          <w:rFonts w:cs="Arial"/>
        </w:rPr>
      </w:pPr>
      <w:r>
        <w:rPr>
          <w:rFonts w:cs="Arial"/>
        </w:rPr>
        <w:t>Nhân viên.</w:t>
      </w:r>
    </w:p>
    <w:p w14:paraId="67C55090" w14:textId="3E9887B0" w:rsidR="001B6C3A" w:rsidRPr="00FC4852" w:rsidRDefault="00FC4852" w:rsidP="00FC4852">
      <w:pPr>
        <w:pStyle w:val="ListParagraph"/>
        <w:numPr>
          <w:ilvl w:val="0"/>
          <w:numId w:val="16"/>
        </w:numPr>
        <w:tabs>
          <w:tab w:val="left" w:pos="375"/>
          <w:tab w:val="left" w:pos="3480"/>
        </w:tabs>
        <w:spacing w:line="360" w:lineRule="auto"/>
        <w:jc w:val="both"/>
        <w:rPr>
          <w:rFonts w:cs="Arial"/>
        </w:rPr>
      </w:pPr>
      <w:r>
        <w:rPr>
          <w:rFonts w:cs="Arial"/>
        </w:rPr>
        <w:t>Trạng thái HD.</w:t>
      </w:r>
    </w:p>
    <w:p w14:paraId="177C3D36" w14:textId="77777777" w:rsidR="00FC4852" w:rsidRPr="00664204" w:rsidRDefault="00FC4852" w:rsidP="00FC4852">
      <w:pPr>
        <w:spacing w:after="144"/>
        <w:jc w:val="both"/>
        <w:rPr>
          <w:b/>
          <w:bCs/>
          <w:i/>
          <w:color w:val="FF0000"/>
          <w:szCs w:val="20"/>
        </w:rPr>
      </w:pPr>
      <w:r w:rsidRPr="00664204">
        <w:rPr>
          <w:b/>
          <w:bCs/>
          <w:i/>
          <w:color w:val="FF0000"/>
          <w:szCs w:val="20"/>
        </w:rPr>
        <w:t xml:space="preserve">Chú ý: </w:t>
      </w:r>
    </w:p>
    <w:p w14:paraId="14450747" w14:textId="19010F8E" w:rsidR="00FC4852" w:rsidRDefault="00FC4852" w:rsidP="00FC4852">
      <w:pPr>
        <w:spacing w:after="144"/>
        <w:jc w:val="both"/>
        <w:rPr>
          <w:i/>
          <w:szCs w:val="20"/>
        </w:rPr>
      </w:pPr>
      <w:r w:rsidRPr="002F4041">
        <w:rPr>
          <w:i/>
          <w:szCs w:val="20"/>
        </w:rPr>
        <w:t>“</w:t>
      </w:r>
      <w:r>
        <w:rPr>
          <w:i/>
          <w:szCs w:val="20"/>
        </w:rPr>
        <w:t>Màu xanh</w:t>
      </w:r>
      <w:r w:rsidRPr="002F4041">
        <w:rPr>
          <w:i/>
          <w:szCs w:val="20"/>
        </w:rPr>
        <w:t xml:space="preserve">” </w:t>
      </w:r>
      <w:r>
        <w:rPr>
          <w:i/>
          <w:szCs w:val="20"/>
        </w:rPr>
        <w:t>là trạng thái text có chứa thông tin cung cấp cho người dùng có thể truy cập</w:t>
      </w:r>
      <w:r w:rsidRPr="002F4041">
        <w:rPr>
          <w:i/>
          <w:szCs w:val="20"/>
        </w:rPr>
        <w:t>.</w:t>
      </w:r>
    </w:p>
    <w:p w14:paraId="5A52295A" w14:textId="1DC78B7B" w:rsidR="00FC4852" w:rsidRPr="00FC4852" w:rsidRDefault="00FC4852" w:rsidP="00FC4852">
      <w:pPr>
        <w:spacing w:after="144"/>
        <w:jc w:val="both"/>
        <w:rPr>
          <w:i/>
          <w:szCs w:val="20"/>
        </w:rPr>
      </w:pPr>
      <w:r w:rsidRPr="002F4041">
        <w:rPr>
          <w:i/>
          <w:szCs w:val="20"/>
        </w:rPr>
        <w:t>“</w:t>
      </w:r>
      <w:r>
        <w:rPr>
          <w:i/>
          <w:szCs w:val="20"/>
        </w:rPr>
        <w:t xml:space="preserve">Màu </w:t>
      </w:r>
      <w:r>
        <w:rPr>
          <w:i/>
          <w:szCs w:val="20"/>
        </w:rPr>
        <w:t>đỏ</w:t>
      </w:r>
      <w:r w:rsidRPr="002F4041">
        <w:rPr>
          <w:i/>
          <w:szCs w:val="20"/>
        </w:rPr>
        <w:t xml:space="preserve">” </w:t>
      </w:r>
      <w:r>
        <w:rPr>
          <w:i/>
          <w:szCs w:val="20"/>
        </w:rPr>
        <w:t>là trạng thái text có chứa thông tin cung cấp cho người dùng</w:t>
      </w:r>
      <w:r>
        <w:rPr>
          <w:i/>
          <w:szCs w:val="20"/>
        </w:rPr>
        <w:t xml:space="preserve"> nhưng không thể truy cập</w:t>
      </w:r>
      <w:r w:rsidRPr="002F4041">
        <w:rPr>
          <w:i/>
          <w:szCs w:val="20"/>
        </w:rPr>
        <w:t>.</w:t>
      </w:r>
    </w:p>
    <w:p w14:paraId="31CCC3B1" w14:textId="77777777" w:rsidR="00FC4852" w:rsidRDefault="00FC4852" w:rsidP="00FC4852"/>
    <w:p w14:paraId="0AEDDE9E" w14:textId="5703D684" w:rsidR="001B6C3A" w:rsidRDefault="001B6C3A" w:rsidP="001B6C3A">
      <w:pPr>
        <w:pStyle w:val="ListParagraph"/>
        <w:numPr>
          <w:ilvl w:val="0"/>
          <w:numId w:val="17"/>
        </w:numPr>
        <w:tabs>
          <w:tab w:val="left" w:pos="375"/>
          <w:tab w:val="left" w:pos="3480"/>
        </w:tabs>
        <w:rPr>
          <w:rFonts w:cs="Arial"/>
        </w:rPr>
      </w:pPr>
      <w:r>
        <w:rPr>
          <w:rFonts w:cs="Arial"/>
        </w:rPr>
        <w:t>Thông tin ngân hàng</w:t>
      </w:r>
    </w:p>
    <w:p w14:paraId="37B6DD01" w14:textId="47031518" w:rsidR="0062332D" w:rsidRDefault="001B6C3A" w:rsidP="001B6C3A">
      <w:pPr>
        <w:tabs>
          <w:tab w:val="left" w:pos="375"/>
          <w:tab w:val="left" w:pos="3480"/>
        </w:tabs>
        <w:jc w:val="center"/>
        <w:rPr>
          <w:noProof/>
        </w:rPr>
      </w:pPr>
      <w:r>
        <w:rPr>
          <w:noProof/>
        </w:rPr>
        <w:drawing>
          <wp:inline distT="0" distB="0" distL="0" distR="0" wp14:anchorId="4D1C238F" wp14:editId="4B8CF918">
            <wp:extent cx="4400000" cy="1866667"/>
            <wp:effectExtent l="0" t="0" r="635" b="635"/>
            <wp:docPr id="2096364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64155" name=""/>
                    <pic:cNvPicPr/>
                  </pic:nvPicPr>
                  <pic:blipFill>
                    <a:blip r:embed="rId46"/>
                    <a:stretch>
                      <a:fillRect/>
                    </a:stretch>
                  </pic:blipFill>
                  <pic:spPr>
                    <a:xfrm>
                      <a:off x="0" y="0"/>
                      <a:ext cx="4400000" cy="1866667"/>
                    </a:xfrm>
                    <a:prstGeom prst="rect">
                      <a:avLst/>
                    </a:prstGeom>
                  </pic:spPr>
                </pic:pic>
              </a:graphicData>
            </a:graphic>
          </wp:inline>
        </w:drawing>
      </w:r>
    </w:p>
    <w:p w14:paraId="40333378" w14:textId="02DD324B" w:rsidR="00D94FD0" w:rsidRPr="00FC4852" w:rsidRDefault="00FC4852" w:rsidP="00D94FD0">
      <w:pPr>
        <w:pStyle w:val="ListParagraph"/>
        <w:numPr>
          <w:ilvl w:val="0"/>
          <w:numId w:val="15"/>
        </w:numPr>
        <w:tabs>
          <w:tab w:val="left" w:pos="375"/>
          <w:tab w:val="left" w:pos="3480"/>
        </w:tabs>
        <w:spacing w:line="360" w:lineRule="auto"/>
        <w:rPr>
          <w:rFonts w:cs="Arial"/>
          <w:color w:val="000000" w:themeColor="text1"/>
        </w:rPr>
      </w:pPr>
      <w:r w:rsidRPr="00FC4852">
        <w:rPr>
          <w:rFonts w:cs="Arial"/>
          <w:color w:val="000000" w:themeColor="text1"/>
        </w:rPr>
        <w:t>Thông tin ngân hàng là những chi tiết quan trọng để quản lý tài chính và thực hiện các giao dịch ngân hàng. Để đảm bảo an toàn và bảo mật, người dùng nên chia sẻ thông tin này một cách cẩn thận và chỉ trong các tình huống an toàn</w:t>
      </w:r>
      <w:r w:rsidR="00D94FD0" w:rsidRPr="00FC4852">
        <w:rPr>
          <w:rFonts w:cs="Arial"/>
          <w:color w:val="000000" w:themeColor="text1"/>
        </w:rPr>
        <w:t>.</w:t>
      </w:r>
    </w:p>
    <w:p w14:paraId="5A384287" w14:textId="4C1BE379" w:rsidR="00D94FD0" w:rsidRDefault="00FC4852" w:rsidP="00D94FD0">
      <w:pPr>
        <w:pStyle w:val="ListParagraph"/>
        <w:numPr>
          <w:ilvl w:val="0"/>
          <w:numId w:val="16"/>
        </w:numPr>
        <w:tabs>
          <w:tab w:val="left" w:pos="375"/>
          <w:tab w:val="left" w:pos="3480"/>
        </w:tabs>
        <w:spacing w:line="360" w:lineRule="auto"/>
        <w:jc w:val="both"/>
        <w:rPr>
          <w:rFonts w:cs="Arial"/>
        </w:rPr>
      </w:pPr>
      <w:r>
        <w:rPr>
          <w:rFonts w:cs="Arial"/>
        </w:rPr>
        <w:t>Ngân hàng.</w:t>
      </w:r>
    </w:p>
    <w:p w14:paraId="42CEFD6E" w14:textId="402D191A" w:rsidR="00FC4852" w:rsidRDefault="00FC4852" w:rsidP="00D94FD0">
      <w:pPr>
        <w:pStyle w:val="ListParagraph"/>
        <w:numPr>
          <w:ilvl w:val="0"/>
          <w:numId w:val="16"/>
        </w:numPr>
        <w:tabs>
          <w:tab w:val="left" w:pos="375"/>
          <w:tab w:val="left" w:pos="3480"/>
        </w:tabs>
        <w:spacing w:line="360" w:lineRule="auto"/>
        <w:jc w:val="both"/>
        <w:rPr>
          <w:rFonts w:cs="Arial"/>
        </w:rPr>
      </w:pPr>
      <w:r>
        <w:rPr>
          <w:rFonts w:cs="Arial"/>
        </w:rPr>
        <w:t>STK ngân hàng.</w:t>
      </w:r>
    </w:p>
    <w:p w14:paraId="58AEACEE" w14:textId="02DD3452" w:rsidR="00FC4852" w:rsidRDefault="00FC4852" w:rsidP="00D94FD0">
      <w:pPr>
        <w:pStyle w:val="ListParagraph"/>
        <w:numPr>
          <w:ilvl w:val="0"/>
          <w:numId w:val="16"/>
        </w:numPr>
        <w:tabs>
          <w:tab w:val="left" w:pos="375"/>
          <w:tab w:val="left" w:pos="3480"/>
        </w:tabs>
        <w:spacing w:line="360" w:lineRule="auto"/>
        <w:jc w:val="both"/>
        <w:rPr>
          <w:rFonts w:cs="Arial"/>
        </w:rPr>
      </w:pPr>
      <w:r>
        <w:rPr>
          <w:rFonts w:cs="Arial"/>
        </w:rPr>
        <w:t>Số Skip</w:t>
      </w:r>
      <w:r w:rsidR="001B3DE2">
        <w:rPr>
          <w:rFonts w:cs="Arial"/>
        </w:rPr>
        <w:t>: Nhập bất kì số điện cần thực hiện vào Skip để bắt đầu thực hiên cuộc gọi.</w:t>
      </w:r>
    </w:p>
    <w:p w14:paraId="32F6BB01" w14:textId="2676B2C6" w:rsidR="001B6C3A" w:rsidRPr="001B3DE2" w:rsidRDefault="00FC4852" w:rsidP="001B3DE2">
      <w:pPr>
        <w:pStyle w:val="ListParagraph"/>
        <w:numPr>
          <w:ilvl w:val="0"/>
          <w:numId w:val="16"/>
        </w:numPr>
        <w:tabs>
          <w:tab w:val="left" w:pos="375"/>
          <w:tab w:val="left" w:pos="3480"/>
        </w:tabs>
        <w:spacing w:line="360" w:lineRule="auto"/>
        <w:jc w:val="both"/>
        <w:rPr>
          <w:rFonts w:cs="Arial"/>
        </w:rPr>
      </w:pPr>
      <w:r>
        <w:rPr>
          <w:rFonts w:cs="Arial"/>
        </w:rPr>
        <w:t>Số Rea</w:t>
      </w:r>
      <w:r w:rsidR="001B3DE2">
        <w:rPr>
          <w:rFonts w:cs="Arial"/>
        </w:rPr>
        <w:t>: Số điện thoại của người thân KH</w:t>
      </w:r>
      <w:r w:rsidR="001B3DE2" w:rsidRPr="001B3DE2">
        <w:rPr>
          <w:rFonts w:cs="Arial"/>
        </w:rPr>
        <w:t>(</w:t>
      </w:r>
      <w:r w:rsidR="001B3DE2">
        <w:rPr>
          <w:rFonts w:cs="Arial"/>
          <w:color w:val="FF0000"/>
        </w:rPr>
        <w:t>1</w:t>
      </w:r>
      <w:r w:rsidR="001B3DE2">
        <w:rPr>
          <w:rFonts w:cs="Arial"/>
        </w:rPr>
        <w:t>).</w:t>
      </w:r>
    </w:p>
    <w:p w14:paraId="7D49538A" w14:textId="385408B8" w:rsidR="0062332D" w:rsidRDefault="0062332D" w:rsidP="0062332D">
      <w:pPr>
        <w:tabs>
          <w:tab w:val="left" w:pos="1335"/>
        </w:tabs>
        <w:rPr>
          <w:rFonts w:cs="Arial"/>
        </w:rPr>
      </w:pPr>
      <w:r w:rsidRPr="00F0349A">
        <w:rPr>
          <w:rFonts w:cs="Arial"/>
          <w:b/>
          <w:color w:val="FF0000"/>
        </w:rPr>
        <w:t xml:space="preserve">Lưu ý: </w:t>
      </w:r>
      <w:r w:rsidR="001B3DE2">
        <w:rPr>
          <w:rFonts w:cs="Arial"/>
        </w:rPr>
        <w:t>Số Skip ra ô duy nhất trong Thông tin ngân hàng cho phép nhập</w:t>
      </w:r>
      <w:r w:rsidR="00AD4944">
        <w:rPr>
          <w:rFonts w:cs="Arial"/>
        </w:rPr>
        <w:t>.</w:t>
      </w:r>
    </w:p>
    <w:p w14:paraId="329639ED" w14:textId="79DCD26D" w:rsidR="001B3DE2" w:rsidRDefault="001B3DE2" w:rsidP="0042775B">
      <w:pPr>
        <w:tabs>
          <w:tab w:val="left" w:pos="1335"/>
        </w:tabs>
        <w:rPr>
          <w:rFonts w:cs="Arial"/>
        </w:rPr>
      </w:pPr>
      <w:r>
        <w:rPr>
          <w:rFonts w:cs="Arial"/>
        </w:rPr>
        <w:t>(1): Hướng đ</w:t>
      </w:r>
      <w:r w:rsidR="0042775B">
        <w:rPr>
          <w:rFonts w:cs="Arial"/>
        </w:rPr>
        <w:t>ẫ</w:t>
      </w:r>
      <w:r>
        <w:rPr>
          <w:rFonts w:cs="Arial"/>
        </w:rPr>
        <w:t>n lấy số điện Rea từ bằng người thân.</w:t>
      </w:r>
      <w:r>
        <w:rPr>
          <w:rFonts w:cs="Arial"/>
        </w:rPr>
        <w:tab/>
      </w:r>
    </w:p>
    <w:p w14:paraId="14A3FBAD" w14:textId="0C3804E5" w:rsidR="00A06829" w:rsidRDefault="005109F4" w:rsidP="0042775B">
      <w:pPr>
        <w:tabs>
          <w:tab w:val="left" w:pos="5059"/>
        </w:tabs>
        <w:rPr>
          <w:rFonts w:cs="Arial"/>
        </w:rPr>
      </w:pPr>
      <w:r>
        <w:rPr>
          <w:noProof/>
        </w:rPr>
        <w:lastRenderedPageBreak/>
        <w:drawing>
          <wp:inline distT="0" distB="0" distL="0" distR="0" wp14:anchorId="28D7AE3D" wp14:editId="18A4F841">
            <wp:extent cx="5731510" cy="1799590"/>
            <wp:effectExtent l="0" t="0" r="2540" b="0"/>
            <wp:docPr id="1603420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20826" name=""/>
                    <pic:cNvPicPr/>
                  </pic:nvPicPr>
                  <pic:blipFill>
                    <a:blip r:embed="rId47"/>
                    <a:stretch>
                      <a:fillRect/>
                    </a:stretch>
                  </pic:blipFill>
                  <pic:spPr>
                    <a:xfrm>
                      <a:off x="0" y="0"/>
                      <a:ext cx="5731510" cy="1799590"/>
                    </a:xfrm>
                    <a:prstGeom prst="rect">
                      <a:avLst/>
                    </a:prstGeom>
                  </pic:spPr>
                </pic:pic>
              </a:graphicData>
            </a:graphic>
          </wp:inline>
        </w:drawing>
      </w:r>
      <w:r>
        <w:rPr>
          <w:noProof/>
        </w:rPr>
        <w:drawing>
          <wp:inline distT="0" distB="0" distL="0" distR="0" wp14:anchorId="38149500" wp14:editId="08A50555">
            <wp:extent cx="5533333" cy="2323809"/>
            <wp:effectExtent l="0" t="0" r="0" b="635"/>
            <wp:docPr id="168269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9128" name=""/>
                    <pic:cNvPicPr/>
                  </pic:nvPicPr>
                  <pic:blipFill>
                    <a:blip r:embed="rId48"/>
                    <a:stretch>
                      <a:fillRect/>
                    </a:stretch>
                  </pic:blipFill>
                  <pic:spPr>
                    <a:xfrm>
                      <a:off x="0" y="0"/>
                      <a:ext cx="5533333" cy="2323809"/>
                    </a:xfrm>
                    <a:prstGeom prst="rect">
                      <a:avLst/>
                    </a:prstGeom>
                  </pic:spPr>
                </pic:pic>
              </a:graphicData>
            </a:graphic>
          </wp:inline>
        </w:drawing>
      </w:r>
    </w:p>
    <w:p w14:paraId="5F934E70" w14:textId="068FFACD" w:rsidR="00A06829" w:rsidRDefault="00A06829" w:rsidP="0042775B">
      <w:pPr>
        <w:tabs>
          <w:tab w:val="left" w:pos="5059"/>
        </w:tabs>
        <w:rPr>
          <w:rFonts w:cs="Arial"/>
        </w:rPr>
      </w:pPr>
      <w:r>
        <w:rPr>
          <w:noProof/>
        </w:rPr>
        <w:drawing>
          <wp:inline distT="0" distB="0" distL="0" distR="0" wp14:anchorId="5C953F12" wp14:editId="60932559">
            <wp:extent cx="5731510" cy="3684905"/>
            <wp:effectExtent l="0" t="0" r="2540" b="0"/>
            <wp:docPr id="576161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61025" name=""/>
                    <pic:cNvPicPr/>
                  </pic:nvPicPr>
                  <pic:blipFill>
                    <a:blip r:embed="rId49"/>
                    <a:stretch>
                      <a:fillRect/>
                    </a:stretch>
                  </pic:blipFill>
                  <pic:spPr>
                    <a:xfrm>
                      <a:off x="0" y="0"/>
                      <a:ext cx="5731510" cy="3684905"/>
                    </a:xfrm>
                    <a:prstGeom prst="rect">
                      <a:avLst/>
                    </a:prstGeom>
                  </pic:spPr>
                </pic:pic>
              </a:graphicData>
            </a:graphic>
          </wp:inline>
        </w:drawing>
      </w:r>
    </w:p>
    <w:p w14:paraId="6A86C483" w14:textId="60593B31" w:rsidR="00A06829" w:rsidRDefault="00A06829" w:rsidP="0042775B">
      <w:pPr>
        <w:tabs>
          <w:tab w:val="left" w:pos="5059"/>
        </w:tabs>
        <w:rPr>
          <w:rFonts w:cs="Arial"/>
        </w:rPr>
      </w:pPr>
      <w:r>
        <w:rPr>
          <w:rFonts w:cs="Arial"/>
        </w:rPr>
        <w:lastRenderedPageBreak/>
        <w:t>Sau khi cuộc gọi hoàn tất Mã cuộc gọi và Mã người liên lạc sẽ được lưu vào Tab lời nhắn cuộc gọi. Cho phép người dùng theo dõi dễ hơn số lần và lần liên lạc trước</w:t>
      </w:r>
    </w:p>
    <w:p w14:paraId="58979F9B" w14:textId="4950C729" w:rsidR="002A62E6" w:rsidRDefault="002A62E6" w:rsidP="0042775B">
      <w:pPr>
        <w:tabs>
          <w:tab w:val="left" w:pos="5059"/>
        </w:tabs>
        <w:rPr>
          <w:rFonts w:cs="Arial"/>
        </w:rPr>
      </w:pPr>
      <w:r>
        <w:rPr>
          <w:noProof/>
        </w:rPr>
        <w:drawing>
          <wp:inline distT="0" distB="0" distL="0" distR="0" wp14:anchorId="3AF557AC" wp14:editId="670954F2">
            <wp:extent cx="5731510" cy="1128395"/>
            <wp:effectExtent l="0" t="0" r="2540" b="0"/>
            <wp:docPr id="149118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80642" name=""/>
                    <pic:cNvPicPr/>
                  </pic:nvPicPr>
                  <pic:blipFill>
                    <a:blip r:embed="rId50"/>
                    <a:stretch>
                      <a:fillRect/>
                    </a:stretch>
                  </pic:blipFill>
                  <pic:spPr>
                    <a:xfrm>
                      <a:off x="0" y="0"/>
                      <a:ext cx="5731510" cy="1128395"/>
                    </a:xfrm>
                    <a:prstGeom prst="rect">
                      <a:avLst/>
                    </a:prstGeom>
                  </pic:spPr>
                </pic:pic>
              </a:graphicData>
            </a:graphic>
          </wp:inline>
        </w:drawing>
      </w:r>
    </w:p>
    <w:p w14:paraId="510EC7E9" w14:textId="303982AB" w:rsidR="0042775B" w:rsidRPr="00F0349A" w:rsidRDefault="0042775B" w:rsidP="0042775B">
      <w:pPr>
        <w:pStyle w:val="NormalWeb"/>
        <w:spacing w:before="0" w:beforeAutospacing="0" w:after="0" w:afterAutospacing="0" w:line="420" w:lineRule="atLeast"/>
        <w:rPr>
          <w:rStyle w:val="Strong"/>
          <w:rFonts w:ascii="Arial" w:hAnsi="Arial" w:cs="Arial"/>
          <w:b w:val="0"/>
          <w:bCs w:val="0"/>
          <w:color w:val="333333"/>
          <w:sz w:val="22"/>
          <w:szCs w:val="22"/>
        </w:rPr>
      </w:pPr>
      <w:r w:rsidRPr="00F0349A">
        <w:rPr>
          <w:rStyle w:val="Strong"/>
          <w:rFonts w:ascii="Arial" w:hAnsi="Arial" w:cs="Arial"/>
          <w:color w:val="333333"/>
          <w:sz w:val="22"/>
          <w:szCs w:val="22"/>
        </w:rPr>
        <w:t xml:space="preserve">Bước </w:t>
      </w:r>
      <w:r>
        <w:rPr>
          <w:rStyle w:val="Strong"/>
          <w:rFonts w:ascii="Arial" w:hAnsi="Arial" w:cs="Arial"/>
          <w:color w:val="333333"/>
          <w:sz w:val="22"/>
          <w:szCs w:val="22"/>
        </w:rPr>
        <w:t>5</w:t>
      </w:r>
      <w:r w:rsidRPr="00F0349A">
        <w:rPr>
          <w:rStyle w:val="Strong"/>
          <w:rFonts w:ascii="Arial" w:hAnsi="Arial" w:cs="Arial"/>
          <w:color w:val="333333"/>
          <w:sz w:val="22"/>
          <w:szCs w:val="22"/>
        </w:rPr>
        <w:t>:</w:t>
      </w:r>
      <w:r w:rsidRPr="00F0349A">
        <w:rPr>
          <w:rFonts w:ascii="Arial" w:hAnsi="Arial" w:cs="Arial"/>
          <w:color w:val="333333"/>
          <w:sz w:val="22"/>
          <w:szCs w:val="22"/>
        </w:rPr>
        <w:t> </w:t>
      </w:r>
      <w:r w:rsidRPr="00F0349A">
        <w:rPr>
          <w:rStyle w:val="Strong"/>
          <w:rFonts w:ascii="Arial" w:hAnsi="Arial" w:cs="Arial"/>
          <w:b w:val="0"/>
          <w:bCs w:val="0"/>
          <w:color w:val="333333"/>
          <w:sz w:val="22"/>
          <w:szCs w:val="22"/>
        </w:rPr>
        <w:t xml:space="preserve">Chọn </w:t>
      </w:r>
      <w:r w:rsidRPr="00F0349A">
        <w:rPr>
          <w:rStyle w:val="Strong"/>
          <w:rFonts w:ascii="Arial" w:hAnsi="Arial" w:cs="Arial"/>
          <w:color w:val="333333"/>
          <w:sz w:val="22"/>
          <w:szCs w:val="22"/>
        </w:rPr>
        <w:t>Nhận(trái)</w:t>
      </w:r>
      <w:r w:rsidRPr="00F0349A">
        <w:rPr>
          <w:rStyle w:val="Strong"/>
          <w:rFonts w:ascii="Arial" w:hAnsi="Arial" w:cs="Arial"/>
          <w:b w:val="0"/>
          <w:bCs w:val="0"/>
          <w:color w:val="333333"/>
          <w:sz w:val="22"/>
          <w:szCs w:val="22"/>
        </w:rPr>
        <w:t xml:space="preserve"> để lưu hoặc </w:t>
      </w:r>
      <w:r w:rsidRPr="00F0349A">
        <w:rPr>
          <w:rStyle w:val="Strong"/>
          <w:rFonts w:ascii="Arial" w:hAnsi="Arial" w:cs="Arial"/>
          <w:color w:val="333333"/>
          <w:sz w:val="22"/>
          <w:szCs w:val="22"/>
        </w:rPr>
        <w:t>Huỷ(phải)</w:t>
      </w:r>
      <w:r w:rsidRPr="00F0349A">
        <w:rPr>
          <w:rStyle w:val="Strong"/>
          <w:rFonts w:ascii="Arial" w:hAnsi="Arial" w:cs="Arial"/>
          <w:b w:val="0"/>
          <w:bCs w:val="0"/>
          <w:color w:val="333333"/>
          <w:sz w:val="22"/>
          <w:szCs w:val="22"/>
        </w:rPr>
        <w:t xml:space="preserve"> để huỷ lệnh sửa.</w:t>
      </w:r>
    </w:p>
    <w:p w14:paraId="66C5E5D3" w14:textId="2956B443" w:rsidR="0042775B" w:rsidRPr="0042775B" w:rsidRDefault="0042775B" w:rsidP="0042775B">
      <w:pPr>
        <w:pStyle w:val="NormalWeb"/>
        <w:spacing w:before="0" w:beforeAutospacing="0" w:after="0" w:afterAutospacing="0" w:line="420" w:lineRule="atLeast"/>
        <w:jc w:val="center"/>
        <w:rPr>
          <w:rFonts w:ascii="Arial" w:hAnsi="Arial" w:cs="Arial"/>
          <w:b/>
          <w:bCs/>
          <w:color w:val="333333"/>
          <w:sz w:val="22"/>
          <w:szCs w:val="22"/>
        </w:rPr>
      </w:pPr>
      <w:r w:rsidRPr="00F0349A">
        <w:rPr>
          <w:rFonts w:ascii="Arial" w:hAnsi="Arial" w:cs="Arial"/>
          <w:noProof/>
          <w:sz w:val="22"/>
          <w:szCs w:val="22"/>
        </w:rPr>
        <w:drawing>
          <wp:inline distT="0" distB="0" distL="0" distR="0" wp14:anchorId="1C27966A" wp14:editId="35C22D63">
            <wp:extent cx="2485714" cy="523810"/>
            <wp:effectExtent l="0" t="0" r="0" b="0"/>
            <wp:docPr id="1540154543" name="Picture 1540154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36492" name=""/>
                    <pic:cNvPicPr/>
                  </pic:nvPicPr>
                  <pic:blipFill>
                    <a:blip r:embed="rId15"/>
                    <a:stretch>
                      <a:fillRect/>
                    </a:stretch>
                  </pic:blipFill>
                  <pic:spPr>
                    <a:xfrm>
                      <a:off x="0" y="0"/>
                      <a:ext cx="2485714" cy="523810"/>
                    </a:xfrm>
                    <a:prstGeom prst="rect">
                      <a:avLst/>
                    </a:prstGeom>
                  </pic:spPr>
                </pic:pic>
              </a:graphicData>
            </a:graphic>
          </wp:inline>
        </w:drawing>
      </w:r>
    </w:p>
    <w:sectPr w:rsidR="0042775B" w:rsidRPr="0042775B" w:rsidSect="00FD39BC">
      <w:headerReference w:type="default" r:id="rId51"/>
      <w:footerReference w:type="default" r:id="rId52"/>
      <w:pgSz w:w="11906" w:h="16838" w:code="9"/>
      <w:pgMar w:top="1440" w:right="1440" w:bottom="1440" w:left="1440" w:header="1138" w:footer="113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EB9CB" w14:textId="77777777" w:rsidR="000D70C6" w:rsidRDefault="000D70C6" w:rsidP="001E3D07">
      <w:pPr>
        <w:spacing w:after="0" w:line="240" w:lineRule="auto"/>
      </w:pPr>
      <w:r>
        <w:separator/>
      </w:r>
    </w:p>
  </w:endnote>
  <w:endnote w:type="continuationSeparator" w:id="0">
    <w:p w14:paraId="1E9203BA" w14:textId="77777777" w:rsidR="000D70C6" w:rsidRDefault="000D70C6" w:rsidP="001E3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7BBBD" w14:textId="3966CFCA" w:rsidR="00FD39BC" w:rsidRDefault="00FD39BC" w:rsidP="00FD39BC">
    <w:pPr>
      <w:pStyle w:val="Footer"/>
      <w:pBdr>
        <w:bottom w:val="single" w:sz="6" w:space="1" w:color="auto"/>
      </w:pBdr>
      <w:tabs>
        <w:tab w:val="clear" w:pos="4680"/>
        <w:tab w:val="clear" w:pos="9360"/>
        <w:tab w:val="left" w:pos="1995"/>
        <w:tab w:val="left" w:pos="8460"/>
      </w:tabs>
      <w:spacing w:line="360" w:lineRule="auto"/>
      <w:rPr>
        <w:rFonts w:cs="Arial"/>
        <w:bCs/>
        <w:sz w:val="18"/>
        <w:szCs w:val="18"/>
      </w:rPr>
    </w:pPr>
  </w:p>
  <w:p w14:paraId="2494FD55" w14:textId="77777777" w:rsidR="000326EC" w:rsidRDefault="000326EC" w:rsidP="00FD39BC">
    <w:pPr>
      <w:pStyle w:val="Footer"/>
      <w:tabs>
        <w:tab w:val="clear" w:pos="4680"/>
        <w:tab w:val="clear" w:pos="9360"/>
        <w:tab w:val="left" w:pos="1995"/>
        <w:tab w:val="left" w:pos="8460"/>
      </w:tabs>
      <w:spacing w:line="360" w:lineRule="auto"/>
      <w:rPr>
        <w:rFonts w:cs="Arial"/>
        <w:bCs/>
        <w:sz w:val="18"/>
        <w:szCs w:val="18"/>
      </w:rPr>
    </w:pPr>
    <w:r>
      <w:rPr>
        <w:rFonts w:cs="Arial"/>
        <w:bCs/>
        <w:sz w:val="18"/>
        <w:szCs w:val="18"/>
      </w:rPr>
      <w:t>Vfin</w:t>
    </w:r>
  </w:p>
  <w:p w14:paraId="1AB55411" w14:textId="19E5EBD5" w:rsidR="009D4E4B" w:rsidRPr="009D4E4B" w:rsidRDefault="009D4E4B" w:rsidP="00FD39BC">
    <w:pPr>
      <w:pStyle w:val="Footer"/>
      <w:tabs>
        <w:tab w:val="clear" w:pos="4680"/>
        <w:tab w:val="clear" w:pos="9360"/>
        <w:tab w:val="left" w:pos="1995"/>
        <w:tab w:val="left" w:pos="8460"/>
      </w:tabs>
      <w:spacing w:line="360" w:lineRule="auto"/>
      <w:rPr>
        <w:rFonts w:cs="Arial"/>
        <w:bCs/>
        <w:sz w:val="18"/>
        <w:szCs w:val="18"/>
      </w:rPr>
    </w:pPr>
    <w:r>
      <w:rPr>
        <w:rFonts w:cs="Arial"/>
        <w:bCs/>
        <w:sz w:val="18"/>
        <w:szCs w:val="18"/>
      </w:rPr>
      <w:tab/>
    </w:r>
    <w:r>
      <w:rPr>
        <w:rFonts w:cs="Arial"/>
        <w:bCs/>
        <w:sz w:val="18"/>
        <w:szCs w:val="18"/>
      </w:rPr>
      <w:tab/>
    </w:r>
    <w:r>
      <w:rPr>
        <w:rFonts w:cs="Arial"/>
        <w:bCs/>
        <w:sz w:val="18"/>
        <w:szCs w:val="18"/>
      </w:rPr>
      <w:tab/>
    </w:r>
    <w:r>
      <w:rPr>
        <w:rFonts w:cs="Arial"/>
        <w:bCs/>
        <w:sz w:val="18"/>
        <w:szCs w:val="18"/>
      </w:rPr>
      <w:tab/>
    </w:r>
    <w:r>
      <w:rPr>
        <w:rFonts w:cs="Arial"/>
        <w:bCs/>
        <w:sz w:val="18"/>
        <w:szCs w:val="18"/>
      </w:rPr>
      <w:tab/>
    </w:r>
    <w:r w:rsidRPr="009D4E4B">
      <w:rPr>
        <w:rFonts w:cs="Arial"/>
        <w:bCs/>
        <w:sz w:val="18"/>
        <w:szCs w:val="18"/>
      </w:rPr>
      <w:fldChar w:fldCharType="begin"/>
    </w:r>
    <w:r w:rsidRPr="009D4E4B">
      <w:rPr>
        <w:rFonts w:cs="Arial"/>
        <w:bCs/>
        <w:sz w:val="18"/>
        <w:szCs w:val="18"/>
      </w:rPr>
      <w:instrText xml:space="preserve"> PAGE   \* MERGEFORMAT </w:instrText>
    </w:r>
    <w:r w:rsidRPr="009D4E4B">
      <w:rPr>
        <w:rFonts w:cs="Arial"/>
        <w:bCs/>
        <w:sz w:val="18"/>
        <w:szCs w:val="18"/>
      </w:rPr>
      <w:fldChar w:fldCharType="separate"/>
    </w:r>
    <w:r w:rsidRPr="009D4E4B">
      <w:rPr>
        <w:rFonts w:cs="Arial"/>
        <w:bCs/>
        <w:noProof/>
        <w:sz w:val="18"/>
        <w:szCs w:val="18"/>
      </w:rPr>
      <w:t>1</w:t>
    </w:r>
    <w:r w:rsidRPr="009D4E4B">
      <w:rPr>
        <w:rFonts w:cs="Arial"/>
        <w:bCs/>
        <w:noProof/>
        <w:sz w:val="18"/>
        <w:szCs w:val="18"/>
      </w:rPr>
      <w:fldChar w:fldCharType="end"/>
    </w:r>
    <w:r>
      <w:rPr>
        <w:rFonts w:cs="Arial"/>
        <w:bCs/>
        <w:noProof/>
        <w:sz w:val="18"/>
        <w:szCs w:val="18"/>
      </w:rPr>
      <w:t xml:space="preserve"> / </w:t>
    </w:r>
    <w:r>
      <w:rPr>
        <w:rFonts w:cs="Arial"/>
        <w:bCs/>
        <w:noProof/>
        <w:sz w:val="18"/>
        <w:szCs w:val="18"/>
      </w:rPr>
      <w:fldChar w:fldCharType="begin"/>
    </w:r>
    <w:r>
      <w:rPr>
        <w:rFonts w:cs="Arial"/>
        <w:bCs/>
        <w:noProof/>
        <w:sz w:val="18"/>
        <w:szCs w:val="18"/>
      </w:rPr>
      <w:instrText xml:space="preserve"> NUMPAGES  \* Arabic  \* MERGEFORMAT </w:instrText>
    </w:r>
    <w:r>
      <w:rPr>
        <w:rFonts w:cs="Arial"/>
        <w:bCs/>
        <w:noProof/>
        <w:sz w:val="18"/>
        <w:szCs w:val="18"/>
      </w:rPr>
      <w:fldChar w:fldCharType="separate"/>
    </w:r>
    <w:r>
      <w:rPr>
        <w:rFonts w:cs="Arial"/>
        <w:bCs/>
        <w:noProof/>
        <w:sz w:val="18"/>
        <w:szCs w:val="18"/>
      </w:rPr>
      <w:t>25</w:t>
    </w:r>
    <w:r>
      <w:rPr>
        <w:rFonts w:cs="Arial"/>
        <w:bCs/>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2E23B" w14:textId="77777777" w:rsidR="000D70C6" w:rsidRDefault="000D70C6" w:rsidP="001E3D07">
      <w:pPr>
        <w:spacing w:after="0" w:line="240" w:lineRule="auto"/>
      </w:pPr>
      <w:r>
        <w:separator/>
      </w:r>
    </w:p>
  </w:footnote>
  <w:footnote w:type="continuationSeparator" w:id="0">
    <w:p w14:paraId="6AF9D1DE" w14:textId="77777777" w:rsidR="000D70C6" w:rsidRDefault="000D70C6" w:rsidP="001E3D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D36B1" w14:textId="1D44926A" w:rsidR="003D0DF9" w:rsidRPr="003D0DF9" w:rsidRDefault="003D0DF9" w:rsidP="003D0DF9">
    <w:pPr>
      <w:pStyle w:val="Header"/>
      <w:pBdr>
        <w:bottom w:val="single" w:sz="8" w:space="1" w:color="000000"/>
      </w:pBdr>
      <w:tabs>
        <w:tab w:val="right" w:pos="9090"/>
      </w:tabs>
      <w:rPr>
        <w:rFonts w:cs="Arial"/>
      </w:rPr>
    </w:pPr>
    <w:bookmarkStart w:id="38" w:name="_Hlk154561907"/>
    <w:r w:rsidRPr="003D0DF9">
      <w:rPr>
        <w:rFonts w:cs="Arial"/>
        <w:sz w:val="18"/>
        <w:szCs w:val="18"/>
      </w:rPr>
      <w:t>Tài liệu hướng dẫn sử dụng</w:t>
    </w:r>
    <w:bookmarkEnd w:id="38"/>
    <w:r>
      <w:rPr>
        <w:sz w:val="18"/>
        <w:szCs w:val="18"/>
      </w:rPr>
      <w:tab/>
    </w:r>
    <w:r>
      <w:rPr>
        <w:sz w:val="18"/>
        <w:szCs w:val="18"/>
      </w:rPr>
      <w:tab/>
    </w:r>
    <w:r w:rsidR="00546A43">
      <w:rPr>
        <w:rFonts w:cs="Arial"/>
        <w:sz w:val="18"/>
        <w:szCs w:val="18"/>
      </w:rPr>
      <w:t>Chức năng CRM</w:t>
    </w:r>
  </w:p>
  <w:p w14:paraId="292B4D02" w14:textId="23F1CA0F" w:rsidR="008806EF" w:rsidRPr="003D0DF9" w:rsidRDefault="003D0DF9" w:rsidP="003D0DF9">
    <w:pPr>
      <w:pStyle w:val="Header"/>
      <w:tabs>
        <w:tab w:val="clear" w:pos="4680"/>
        <w:tab w:val="clear" w:pos="9360"/>
        <w:tab w:val="left" w:pos="840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singleLevel"/>
    <w:tmpl w:val="00000006"/>
    <w:name w:val="WW8Num6"/>
    <w:lvl w:ilvl="0">
      <w:start w:val="1"/>
      <w:numFmt w:val="bullet"/>
      <w:lvlText w:val="-"/>
      <w:lvlJc w:val="left"/>
      <w:pPr>
        <w:tabs>
          <w:tab w:val="num" w:pos="792"/>
        </w:tabs>
        <w:ind w:left="1224" w:hanging="216"/>
      </w:pPr>
      <w:rPr>
        <w:rFonts w:ascii="Courier New" w:hAnsi="Courier New" w:cs="Arial"/>
        <w:sz w:val="24"/>
        <w:szCs w:val="20"/>
        <w:lang w:val="vi-VN"/>
      </w:rPr>
    </w:lvl>
  </w:abstractNum>
  <w:abstractNum w:abstractNumId="1" w15:restartNumberingAfterBreak="0">
    <w:nsid w:val="00000007"/>
    <w:multiLevelType w:val="multilevel"/>
    <w:tmpl w:val="00000007"/>
    <w:name w:val="WW8Num7"/>
    <w:lvl w:ilvl="0">
      <w:start w:val="1"/>
      <w:numFmt w:val="bullet"/>
      <w:lvlText w:val=""/>
      <w:lvlJc w:val="left"/>
      <w:pPr>
        <w:tabs>
          <w:tab w:val="num" w:pos="720"/>
        </w:tabs>
        <w:ind w:left="720" w:hanging="360"/>
      </w:pPr>
      <w:rPr>
        <w:rFonts w:ascii="Wingdings" w:hAnsi="Wingdings" w:cs="Wingdings"/>
        <w:color w:val="auto"/>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color w:val="auto"/>
      </w:rPr>
    </w:lvl>
    <w:lvl w:ilvl="3">
      <w:start w:val="1"/>
      <w:numFmt w:val="bullet"/>
      <w:lvlText w:val=""/>
      <w:lvlJc w:val="left"/>
      <w:pPr>
        <w:tabs>
          <w:tab w:val="num" w:pos="2520"/>
        </w:tabs>
        <w:ind w:left="2520" w:hanging="360"/>
      </w:pPr>
      <w:rPr>
        <w:rFonts w:ascii="Symbol" w:hAnsi="Symbol" w:cs="Symbol"/>
        <w:szCs w:val="22"/>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color w:val="auto"/>
      </w:rPr>
    </w:lvl>
    <w:lvl w:ilvl="6">
      <w:start w:val="1"/>
      <w:numFmt w:val="bullet"/>
      <w:lvlText w:val=""/>
      <w:lvlJc w:val="left"/>
      <w:pPr>
        <w:tabs>
          <w:tab w:val="num" w:pos="5040"/>
        </w:tabs>
        <w:ind w:left="5040" w:hanging="360"/>
      </w:pPr>
      <w:rPr>
        <w:rFonts w:ascii="Symbol" w:hAnsi="Symbol" w:cs="Symbol"/>
        <w:szCs w:val="22"/>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color w:val="auto"/>
      </w:rPr>
    </w:lvl>
  </w:abstractNum>
  <w:abstractNum w:abstractNumId="2" w15:restartNumberingAfterBreak="0">
    <w:nsid w:val="00000009"/>
    <w:multiLevelType w:val="singleLevel"/>
    <w:tmpl w:val="00000009"/>
    <w:name w:val="WW8Num9"/>
    <w:lvl w:ilvl="0">
      <w:start w:val="1"/>
      <w:numFmt w:val="bullet"/>
      <w:lvlText w:val=""/>
      <w:lvlJc w:val="left"/>
      <w:pPr>
        <w:tabs>
          <w:tab w:val="num" w:pos="2880"/>
        </w:tabs>
        <w:ind w:left="3240" w:hanging="360"/>
      </w:pPr>
      <w:rPr>
        <w:rFonts w:ascii="Symbol" w:hAnsi="Symbol" w:cs="Symbol"/>
        <w:color w:val="auto"/>
        <w:szCs w:val="20"/>
      </w:rPr>
    </w:lvl>
  </w:abstractNum>
  <w:abstractNum w:abstractNumId="3" w15:restartNumberingAfterBreak="0">
    <w:nsid w:val="0000000E"/>
    <w:multiLevelType w:val="singleLevel"/>
    <w:tmpl w:val="0000000E"/>
    <w:name w:val="WW8Num14"/>
    <w:lvl w:ilvl="0">
      <w:start w:val="6"/>
      <w:numFmt w:val="bullet"/>
      <w:lvlText w:val="-"/>
      <w:lvlJc w:val="left"/>
      <w:pPr>
        <w:tabs>
          <w:tab w:val="num" w:pos="1778"/>
        </w:tabs>
        <w:ind w:left="1778" w:hanging="360"/>
      </w:pPr>
      <w:rPr>
        <w:rFonts w:ascii="Arial" w:hAnsi="Arial" w:cs="Arial" w:hint="default"/>
        <w:sz w:val="20"/>
        <w:szCs w:val="22"/>
      </w:rPr>
    </w:lvl>
  </w:abstractNum>
  <w:abstractNum w:abstractNumId="4" w15:restartNumberingAfterBreak="0">
    <w:nsid w:val="00000010"/>
    <w:multiLevelType w:val="singleLevel"/>
    <w:tmpl w:val="00000010"/>
    <w:name w:val="WW8Num17"/>
    <w:lvl w:ilvl="0">
      <w:start w:val="1"/>
      <w:numFmt w:val="bullet"/>
      <w:lvlText w:val="-"/>
      <w:lvlJc w:val="left"/>
      <w:pPr>
        <w:tabs>
          <w:tab w:val="num" w:pos="792"/>
        </w:tabs>
        <w:ind w:left="1224" w:hanging="216"/>
      </w:pPr>
      <w:rPr>
        <w:rFonts w:ascii="Courier New" w:hAnsi="Courier New" w:cs="Courier New" w:hint="default"/>
        <w:color w:val="auto"/>
        <w:szCs w:val="20"/>
        <w:lang w:val="vi-VN"/>
      </w:rPr>
    </w:lvl>
  </w:abstractNum>
  <w:abstractNum w:abstractNumId="5" w15:restartNumberingAfterBreak="0">
    <w:nsid w:val="00000011"/>
    <w:multiLevelType w:val="multilevel"/>
    <w:tmpl w:val="00000011"/>
    <w:name w:val="WW8Num1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520"/>
        </w:tabs>
        <w:ind w:left="2520" w:hanging="360"/>
      </w:pPr>
      <w:rPr>
        <w:rFonts w:ascii="Symbol" w:hAnsi="Symbol" w:cs="Symbol" w:hint="default"/>
        <w:sz w:val="24"/>
        <w:szCs w:val="22"/>
        <w:lang w:val="vi-VN"/>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sz w:val="24"/>
        <w:szCs w:val="22"/>
        <w:lang w:val="vi-VN"/>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01E732EE"/>
    <w:multiLevelType w:val="hybridMultilevel"/>
    <w:tmpl w:val="6C545580"/>
    <w:lvl w:ilvl="0" w:tplc="00000006">
      <w:start w:val="1"/>
      <w:numFmt w:val="bullet"/>
      <w:lvlText w:val="-"/>
      <w:lvlJc w:val="left"/>
      <w:pPr>
        <w:ind w:left="1440" w:hanging="360"/>
      </w:pPr>
      <w:rPr>
        <w:rFonts w:ascii="Courier New" w:hAnsi="Courier New" w:cs="Arial" w:hint="default"/>
        <w:sz w:val="24"/>
        <w:szCs w:val="20"/>
        <w:lang w:val="vi-VN"/>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06AC3137"/>
    <w:multiLevelType w:val="hybridMultilevel"/>
    <w:tmpl w:val="DE2AA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E44B4D"/>
    <w:multiLevelType w:val="hybridMultilevel"/>
    <w:tmpl w:val="E098A84C"/>
    <w:lvl w:ilvl="0" w:tplc="A83A4FA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DB2995"/>
    <w:multiLevelType w:val="hybridMultilevel"/>
    <w:tmpl w:val="C408E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E52852"/>
    <w:multiLevelType w:val="hybridMultilevel"/>
    <w:tmpl w:val="0B340C0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6323EE"/>
    <w:multiLevelType w:val="hybridMultilevel"/>
    <w:tmpl w:val="A086C3BE"/>
    <w:lvl w:ilvl="0" w:tplc="A880C81E">
      <w:start w:val="1"/>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1B82A5F"/>
    <w:multiLevelType w:val="hybridMultilevel"/>
    <w:tmpl w:val="6C2E7A54"/>
    <w:lvl w:ilvl="0" w:tplc="5A7005D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46539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0193662"/>
    <w:multiLevelType w:val="multilevel"/>
    <w:tmpl w:val="2760F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1E4836"/>
    <w:multiLevelType w:val="hybridMultilevel"/>
    <w:tmpl w:val="67B2981C"/>
    <w:lvl w:ilvl="0" w:tplc="7C9E3952">
      <w:start w:val="1"/>
      <w:numFmt w:val="decimal"/>
      <w:lvlText w:val="%1.1.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C3C6F96"/>
    <w:multiLevelType w:val="hybridMultilevel"/>
    <w:tmpl w:val="0B340C0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DAA25D3"/>
    <w:multiLevelType w:val="multilevel"/>
    <w:tmpl w:val="8CA4D1C2"/>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100678678">
    <w:abstractNumId w:val="9"/>
  </w:num>
  <w:num w:numId="2" w16cid:durableId="142701060">
    <w:abstractNumId w:val="14"/>
  </w:num>
  <w:num w:numId="3" w16cid:durableId="1358117093">
    <w:abstractNumId w:val="0"/>
  </w:num>
  <w:num w:numId="4" w16cid:durableId="1631126883">
    <w:abstractNumId w:val="11"/>
  </w:num>
  <w:num w:numId="5" w16cid:durableId="148715491">
    <w:abstractNumId w:val="12"/>
  </w:num>
  <w:num w:numId="6" w16cid:durableId="496773002">
    <w:abstractNumId w:val="8"/>
  </w:num>
  <w:num w:numId="7" w16cid:durableId="1922135697">
    <w:abstractNumId w:val="15"/>
  </w:num>
  <w:num w:numId="8" w16cid:durableId="211427799">
    <w:abstractNumId w:val="2"/>
  </w:num>
  <w:num w:numId="9" w16cid:durableId="45765073">
    <w:abstractNumId w:val="17"/>
  </w:num>
  <w:num w:numId="10" w16cid:durableId="774786131">
    <w:abstractNumId w:val="3"/>
  </w:num>
  <w:num w:numId="11" w16cid:durableId="2055081805">
    <w:abstractNumId w:val="13"/>
  </w:num>
  <w:num w:numId="12" w16cid:durableId="231694971">
    <w:abstractNumId w:val="4"/>
  </w:num>
  <w:num w:numId="13" w16cid:durableId="1842506949">
    <w:abstractNumId w:val="1"/>
  </w:num>
  <w:num w:numId="14" w16cid:durableId="1560241257">
    <w:abstractNumId w:val="5"/>
  </w:num>
  <w:num w:numId="15" w16cid:durableId="1570309593">
    <w:abstractNumId w:val="7"/>
  </w:num>
  <w:num w:numId="16" w16cid:durableId="500196046">
    <w:abstractNumId w:val="6"/>
  </w:num>
  <w:num w:numId="17" w16cid:durableId="584414589">
    <w:abstractNumId w:val="10"/>
  </w:num>
  <w:num w:numId="18" w16cid:durableId="4298620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en-US" w:vendorID="64" w:dllVersion="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160"/>
    <w:rsid w:val="00020885"/>
    <w:rsid w:val="00025907"/>
    <w:rsid w:val="000326EC"/>
    <w:rsid w:val="0008183D"/>
    <w:rsid w:val="00083D5A"/>
    <w:rsid w:val="0009656D"/>
    <w:rsid w:val="000A1F49"/>
    <w:rsid w:val="000A4009"/>
    <w:rsid w:val="000A4E42"/>
    <w:rsid w:val="000B0BB8"/>
    <w:rsid w:val="000B766D"/>
    <w:rsid w:val="000C1498"/>
    <w:rsid w:val="000D70C6"/>
    <w:rsid w:val="000E1F45"/>
    <w:rsid w:val="00123E61"/>
    <w:rsid w:val="00136A71"/>
    <w:rsid w:val="00136EE2"/>
    <w:rsid w:val="001B3DE2"/>
    <w:rsid w:val="001B4AFA"/>
    <w:rsid w:val="001B6C3A"/>
    <w:rsid w:val="001C2C01"/>
    <w:rsid w:val="001D5FF1"/>
    <w:rsid w:val="001E3D07"/>
    <w:rsid w:val="002022D7"/>
    <w:rsid w:val="00224ABA"/>
    <w:rsid w:val="002315CD"/>
    <w:rsid w:val="00236976"/>
    <w:rsid w:val="00247FC8"/>
    <w:rsid w:val="00266050"/>
    <w:rsid w:val="00283EC1"/>
    <w:rsid w:val="00292858"/>
    <w:rsid w:val="002A62E6"/>
    <w:rsid w:val="002C4366"/>
    <w:rsid w:val="00326319"/>
    <w:rsid w:val="00332B8A"/>
    <w:rsid w:val="00341F05"/>
    <w:rsid w:val="003A33ED"/>
    <w:rsid w:val="003D0DF9"/>
    <w:rsid w:val="00413201"/>
    <w:rsid w:val="0042775B"/>
    <w:rsid w:val="00456825"/>
    <w:rsid w:val="004957D8"/>
    <w:rsid w:val="00504A28"/>
    <w:rsid w:val="005109F4"/>
    <w:rsid w:val="005111BA"/>
    <w:rsid w:val="005156EF"/>
    <w:rsid w:val="00527336"/>
    <w:rsid w:val="00546A43"/>
    <w:rsid w:val="00563912"/>
    <w:rsid w:val="005B26FD"/>
    <w:rsid w:val="005D5CF7"/>
    <w:rsid w:val="005F6702"/>
    <w:rsid w:val="00612503"/>
    <w:rsid w:val="0062332D"/>
    <w:rsid w:val="0063445B"/>
    <w:rsid w:val="00664204"/>
    <w:rsid w:val="006E39E8"/>
    <w:rsid w:val="006E40FD"/>
    <w:rsid w:val="007556B8"/>
    <w:rsid w:val="00783F3B"/>
    <w:rsid w:val="008806EF"/>
    <w:rsid w:val="008A3F7A"/>
    <w:rsid w:val="008A77E9"/>
    <w:rsid w:val="008B0377"/>
    <w:rsid w:val="008B346C"/>
    <w:rsid w:val="008C0155"/>
    <w:rsid w:val="008C526D"/>
    <w:rsid w:val="008E76D8"/>
    <w:rsid w:val="00961160"/>
    <w:rsid w:val="00991FEE"/>
    <w:rsid w:val="009A7C98"/>
    <w:rsid w:val="009B16DD"/>
    <w:rsid w:val="009C1658"/>
    <w:rsid w:val="009C79B7"/>
    <w:rsid w:val="009D4E4B"/>
    <w:rsid w:val="009F75E6"/>
    <w:rsid w:val="00A023DA"/>
    <w:rsid w:val="00A06829"/>
    <w:rsid w:val="00A32A31"/>
    <w:rsid w:val="00A4590D"/>
    <w:rsid w:val="00A735D5"/>
    <w:rsid w:val="00AA2247"/>
    <w:rsid w:val="00AB7959"/>
    <w:rsid w:val="00AD1A89"/>
    <w:rsid w:val="00AD4944"/>
    <w:rsid w:val="00AD6938"/>
    <w:rsid w:val="00AE55CD"/>
    <w:rsid w:val="00B33008"/>
    <w:rsid w:val="00B47B25"/>
    <w:rsid w:val="00B50CC7"/>
    <w:rsid w:val="00B51C5B"/>
    <w:rsid w:val="00B72BB5"/>
    <w:rsid w:val="00B910C8"/>
    <w:rsid w:val="00B94D60"/>
    <w:rsid w:val="00BB7050"/>
    <w:rsid w:val="00BE7FEC"/>
    <w:rsid w:val="00BF1C87"/>
    <w:rsid w:val="00BF3697"/>
    <w:rsid w:val="00C06FE9"/>
    <w:rsid w:val="00C16A20"/>
    <w:rsid w:val="00C31A4C"/>
    <w:rsid w:val="00CC1F46"/>
    <w:rsid w:val="00CD6D49"/>
    <w:rsid w:val="00D041B1"/>
    <w:rsid w:val="00D10041"/>
    <w:rsid w:val="00D20EFB"/>
    <w:rsid w:val="00D54DB8"/>
    <w:rsid w:val="00D63716"/>
    <w:rsid w:val="00D814E3"/>
    <w:rsid w:val="00D94FD0"/>
    <w:rsid w:val="00DD6671"/>
    <w:rsid w:val="00DF4D39"/>
    <w:rsid w:val="00E07749"/>
    <w:rsid w:val="00E17C18"/>
    <w:rsid w:val="00E557AF"/>
    <w:rsid w:val="00E56E9B"/>
    <w:rsid w:val="00E71282"/>
    <w:rsid w:val="00E94F27"/>
    <w:rsid w:val="00EB1EE8"/>
    <w:rsid w:val="00EC320F"/>
    <w:rsid w:val="00F0349A"/>
    <w:rsid w:val="00F2316A"/>
    <w:rsid w:val="00F54CB4"/>
    <w:rsid w:val="00F57571"/>
    <w:rsid w:val="00F612FA"/>
    <w:rsid w:val="00FB5489"/>
    <w:rsid w:val="00FC0988"/>
    <w:rsid w:val="00FC4852"/>
    <w:rsid w:val="00FD39BC"/>
    <w:rsid w:val="00FD5DF0"/>
    <w:rsid w:val="00FD69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5B8EC6"/>
  <w15:chartTrackingRefBased/>
  <w15:docId w15:val="{A9C4D2C6-9159-41D4-88A7-A3B87A3AA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49A"/>
    <w:rPr>
      <w:rFonts w:ascii="Arial" w:hAnsi="Arial"/>
    </w:rPr>
  </w:style>
  <w:style w:type="paragraph" w:styleId="Heading1">
    <w:name w:val="heading 1"/>
    <w:basedOn w:val="Normal"/>
    <w:next w:val="Normal"/>
    <w:link w:val="Heading1Char"/>
    <w:uiPriority w:val="9"/>
    <w:qFormat/>
    <w:rsid w:val="00020885"/>
    <w:pPr>
      <w:keepNext/>
      <w:keepLines/>
      <w:numPr>
        <w:numId w:val="11"/>
      </w:numPr>
      <w:pBdr>
        <w:top w:val="single" w:sz="24" w:space="1" w:color="auto"/>
      </w:pBdr>
      <w:tabs>
        <w:tab w:val="left" w:pos="720"/>
      </w:tabs>
      <w:spacing w:before="240" w:after="60" w:line="240" w:lineRule="auto"/>
      <w:textboxTightWrap w:val="firstLineOnly"/>
      <w:outlineLvl w:val="0"/>
    </w:pPr>
    <w:rPr>
      <w:rFonts w:eastAsiaTheme="majorEastAsia" w:cstheme="majorBidi"/>
      <w:b/>
      <w:sz w:val="32"/>
      <w:szCs w:val="32"/>
    </w:rPr>
  </w:style>
  <w:style w:type="paragraph" w:styleId="Heading2">
    <w:name w:val="heading 2"/>
    <w:basedOn w:val="Heading1"/>
    <w:next w:val="Normal"/>
    <w:link w:val="Heading2Char"/>
    <w:uiPriority w:val="9"/>
    <w:unhideWhenUsed/>
    <w:qFormat/>
    <w:rsid w:val="00020885"/>
    <w:pPr>
      <w:numPr>
        <w:ilvl w:val="1"/>
      </w:numPr>
      <w:pBdr>
        <w:top w:val="none" w:sz="0" w:space="0" w:color="auto"/>
        <w:bottom w:val="single" w:sz="24" w:space="1" w:color="auto"/>
      </w:pBdr>
      <w:ind w:left="720" w:hanging="720"/>
      <w:jc w:val="both"/>
      <w:outlineLvl w:val="1"/>
    </w:pPr>
    <w:rPr>
      <w:sz w:val="26"/>
      <w:szCs w:val="26"/>
    </w:rPr>
  </w:style>
  <w:style w:type="paragraph" w:styleId="Heading3">
    <w:name w:val="heading 3"/>
    <w:basedOn w:val="Heading2"/>
    <w:next w:val="Normal"/>
    <w:link w:val="Heading3Char"/>
    <w:uiPriority w:val="9"/>
    <w:unhideWhenUsed/>
    <w:qFormat/>
    <w:rsid w:val="00F0349A"/>
    <w:pPr>
      <w:numPr>
        <w:ilvl w:val="2"/>
      </w:numPr>
      <w:pBdr>
        <w:bottom w:val="single" w:sz="12" w:space="1" w:color="auto"/>
      </w:pBdr>
      <w:ind w:left="1008" w:hanging="1008"/>
      <w:outlineLvl w:val="2"/>
    </w:pPr>
    <w:rPr>
      <w:sz w:val="20"/>
    </w:rPr>
  </w:style>
  <w:style w:type="paragraph" w:styleId="Heading4">
    <w:name w:val="heading 4"/>
    <w:basedOn w:val="Heading3"/>
    <w:next w:val="Normal"/>
    <w:link w:val="Heading4Char"/>
    <w:uiPriority w:val="9"/>
    <w:qFormat/>
    <w:rsid w:val="00456825"/>
    <w:pPr>
      <w:numPr>
        <w:ilvl w:val="3"/>
      </w:numPr>
      <w:pBdr>
        <w:bottom w:val="single" w:sz="8" w:space="1" w:color="000000" w:themeColor="text1"/>
      </w:pBdr>
      <w:ind w:left="1008" w:hanging="1008"/>
      <w:outlineLvl w:val="3"/>
    </w:pPr>
    <w:rPr>
      <w:rFonts w:eastAsia="Times New Roman" w:cs="Times New Roman"/>
      <w:bCs/>
      <w:kern w:val="0"/>
      <w:szCs w:val="24"/>
      <w14:ligatures w14:val="none"/>
    </w:rPr>
  </w:style>
  <w:style w:type="paragraph" w:styleId="Heading5">
    <w:name w:val="heading 5"/>
    <w:basedOn w:val="Normal"/>
    <w:next w:val="Normal"/>
    <w:link w:val="Heading5Char"/>
    <w:uiPriority w:val="9"/>
    <w:semiHidden/>
    <w:unhideWhenUsed/>
    <w:qFormat/>
    <w:rsid w:val="00F2316A"/>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2316A"/>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2316A"/>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2316A"/>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2316A"/>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57D8"/>
    <w:pPr>
      <w:ind w:left="720"/>
      <w:contextualSpacing/>
    </w:pPr>
  </w:style>
  <w:style w:type="character" w:styleId="Strong">
    <w:name w:val="Strong"/>
    <w:basedOn w:val="DefaultParagraphFont"/>
    <w:uiPriority w:val="22"/>
    <w:qFormat/>
    <w:rsid w:val="00341F05"/>
    <w:rPr>
      <w:b/>
      <w:bCs/>
    </w:rPr>
  </w:style>
  <w:style w:type="character" w:customStyle="1" w:styleId="Heading4Char">
    <w:name w:val="Heading 4 Char"/>
    <w:basedOn w:val="DefaultParagraphFont"/>
    <w:link w:val="Heading4"/>
    <w:uiPriority w:val="9"/>
    <w:rsid w:val="00456825"/>
    <w:rPr>
      <w:rFonts w:ascii="Arial" w:eastAsia="Times New Roman" w:hAnsi="Arial" w:cs="Times New Roman"/>
      <w:b/>
      <w:bCs/>
      <w:kern w:val="0"/>
      <w:sz w:val="20"/>
      <w:szCs w:val="24"/>
      <w14:ligatures w14:val="none"/>
    </w:rPr>
  </w:style>
  <w:style w:type="character" w:customStyle="1" w:styleId="Heading3Char">
    <w:name w:val="Heading 3 Char"/>
    <w:basedOn w:val="DefaultParagraphFont"/>
    <w:link w:val="Heading3"/>
    <w:uiPriority w:val="9"/>
    <w:rsid w:val="00F0349A"/>
    <w:rPr>
      <w:rFonts w:ascii="Arial" w:eastAsiaTheme="majorEastAsia" w:hAnsi="Arial" w:cstheme="majorBidi"/>
      <w:b/>
      <w:sz w:val="20"/>
      <w:szCs w:val="26"/>
    </w:rPr>
  </w:style>
  <w:style w:type="character" w:customStyle="1" w:styleId="Heading1Char">
    <w:name w:val="Heading 1 Char"/>
    <w:basedOn w:val="DefaultParagraphFont"/>
    <w:link w:val="Heading1"/>
    <w:uiPriority w:val="9"/>
    <w:rsid w:val="00020885"/>
    <w:rPr>
      <w:rFonts w:ascii="Arial" w:eastAsiaTheme="majorEastAsia" w:hAnsi="Arial" w:cstheme="majorBidi"/>
      <w:b/>
      <w:sz w:val="32"/>
      <w:szCs w:val="32"/>
    </w:rPr>
  </w:style>
  <w:style w:type="paragraph" w:styleId="NormalWeb">
    <w:name w:val="Normal (Web)"/>
    <w:basedOn w:val="Normal"/>
    <w:uiPriority w:val="99"/>
    <w:unhideWhenUsed/>
    <w:rsid w:val="00341F0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Title1">
    <w:name w:val="Title 1"/>
    <w:basedOn w:val="Heading1"/>
    <w:next w:val="Normal"/>
    <w:rsid w:val="00224ABA"/>
    <w:pPr>
      <w:keepLines w:val="0"/>
      <w:suppressAutoHyphens/>
      <w:jc w:val="center"/>
    </w:pPr>
    <w:rPr>
      <w:rFonts w:eastAsia="Times New Roman" w:cs="Arial"/>
      <w:b w:val="0"/>
      <w:kern w:val="1"/>
      <w:sz w:val="36"/>
      <w:szCs w:val="24"/>
      <w:lang w:eastAsia="ar-SA"/>
      <w14:ligatures w14:val="none"/>
    </w:rPr>
  </w:style>
  <w:style w:type="paragraph" w:customStyle="1" w:styleId="NormalBold">
    <w:name w:val="Normal Bold"/>
    <w:basedOn w:val="Normal"/>
    <w:next w:val="Normal"/>
    <w:rsid w:val="001E3D07"/>
    <w:pPr>
      <w:suppressAutoHyphens/>
      <w:spacing w:before="120" w:after="0" w:line="240" w:lineRule="auto"/>
    </w:pPr>
    <w:rPr>
      <w:rFonts w:eastAsia="Times New Roman" w:cs="Arial"/>
      <w:b/>
      <w:kern w:val="0"/>
      <w:sz w:val="20"/>
      <w:szCs w:val="24"/>
      <w:lang w:eastAsia="ar-SA"/>
      <w14:ligatures w14:val="none"/>
    </w:rPr>
  </w:style>
  <w:style w:type="paragraph" w:styleId="Header">
    <w:name w:val="header"/>
    <w:basedOn w:val="Normal"/>
    <w:link w:val="HeaderChar"/>
    <w:unhideWhenUsed/>
    <w:rsid w:val="001E3D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3D07"/>
  </w:style>
  <w:style w:type="paragraph" w:styleId="Footer">
    <w:name w:val="footer"/>
    <w:basedOn w:val="Normal"/>
    <w:link w:val="FooterChar"/>
    <w:uiPriority w:val="99"/>
    <w:unhideWhenUsed/>
    <w:rsid w:val="001E3D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3D07"/>
  </w:style>
  <w:style w:type="character" w:customStyle="1" w:styleId="Heading2Char">
    <w:name w:val="Heading 2 Char"/>
    <w:basedOn w:val="DefaultParagraphFont"/>
    <w:link w:val="Heading2"/>
    <w:uiPriority w:val="9"/>
    <w:rsid w:val="00020885"/>
    <w:rPr>
      <w:rFonts w:ascii="Arial" w:eastAsiaTheme="majorEastAsia" w:hAnsi="Arial" w:cstheme="majorBidi"/>
      <w:b/>
      <w:sz w:val="26"/>
      <w:szCs w:val="26"/>
    </w:rPr>
  </w:style>
  <w:style w:type="character" w:customStyle="1" w:styleId="Heading5Char">
    <w:name w:val="Heading 5 Char"/>
    <w:basedOn w:val="DefaultParagraphFont"/>
    <w:link w:val="Heading5"/>
    <w:uiPriority w:val="9"/>
    <w:semiHidden/>
    <w:rsid w:val="00F2316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2316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2316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2316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2316A"/>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DF4D39"/>
    <w:pPr>
      <w:spacing w:after="100" w:line="240" w:lineRule="auto"/>
    </w:pPr>
    <w:rPr>
      <w:b/>
      <w:sz w:val="20"/>
    </w:rPr>
  </w:style>
  <w:style w:type="paragraph" w:styleId="TOC2">
    <w:name w:val="toc 2"/>
    <w:basedOn w:val="Normal"/>
    <w:next w:val="Normal"/>
    <w:autoRedefine/>
    <w:uiPriority w:val="39"/>
    <w:unhideWhenUsed/>
    <w:rsid w:val="00DF4D39"/>
    <w:pPr>
      <w:spacing w:after="100"/>
      <w:ind w:left="220"/>
    </w:pPr>
    <w:rPr>
      <w:b/>
      <w:sz w:val="20"/>
    </w:rPr>
  </w:style>
  <w:style w:type="paragraph" w:styleId="TOC3">
    <w:name w:val="toc 3"/>
    <w:basedOn w:val="Normal"/>
    <w:next w:val="Normal"/>
    <w:autoRedefine/>
    <w:uiPriority w:val="39"/>
    <w:unhideWhenUsed/>
    <w:rsid w:val="008C526D"/>
    <w:pPr>
      <w:spacing w:after="100"/>
      <w:ind w:left="440"/>
    </w:pPr>
    <w:rPr>
      <w:sz w:val="20"/>
    </w:rPr>
  </w:style>
  <w:style w:type="paragraph" w:styleId="TOC4">
    <w:name w:val="toc 4"/>
    <w:basedOn w:val="Normal"/>
    <w:next w:val="Normal"/>
    <w:autoRedefine/>
    <w:uiPriority w:val="39"/>
    <w:unhideWhenUsed/>
    <w:rsid w:val="00A32A31"/>
    <w:pPr>
      <w:spacing w:after="100"/>
      <w:ind w:left="660"/>
    </w:pPr>
    <w:rPr>
      <w:b/>
      <w:sz w:val="20"/>
    </w:rPr>
  </w:style>
  <w:style w:type="character" w:styleId="Hyperlink">
    <w:name w:val="Hyperlink"/>
    <w:basedOn w:val="DefaultParagraphFont"/>
    <w:uiPriority w:val="99"/>
    <w:unhideWhenUsed/>
    <w:rsid w:val="00DF4D39"/>
    <w:rPr>
      <w:color w:val="0563C1" w:themeColor="hyperlink"/>
      <w:u w:val="single"/>
    </w:rPr>
  </w:style>
  <w:style w:type="paragraph" w:styleId="TOC9">
    <w:name w:val="toc 9"/>
    <w:basedOn w:val="Normal"/>
    <w:next w:val="Normal"/>
    <w:autoRedefine/>
    <w:uiPriority w:val="39"/>
    <w:semiHidden/>
    <w:unhideWhenUsed/>
    <w:rsid w:val="00DF4D39"/>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39958">
      <w:bodyDiv w:val="1"/>
      <w:marLeft w:val="0"/>
      <w:marRight w:val="0"/>
      <w:marTop w:val="0"/>
      <w:marBottom w:val="0"/>
      <w:divBdr>
        <w:top w:val="none" w:sz="0" w:space="0" w:color="auto"/>
        <w:left w:val="none" w:sz="0" w:space="0" w:color="auto"/>
        <w:bottom w:val="none" w:sz="0" w:space="0" w:color="auto"/>
        <w:right w:val="none" w:sz="0" w:space="0" w:color="auto"/>
      </w:divBdr>
    </w:div>
    <w:div w:id="230771288">
      <w:bodyDiv w:val="1"/>
      <w:marLeft w:val="0"/>
      <w:marRight w:val="0"/>
      <w:marTop w:val="0"/>
      <w:marBottom w:val="0"/>
      <w:divBdr>
        <w:top w:val="none" w:sz="0" w:space="0" w:color="auto"/>
        <w:left w:val="none" w:sz="0" w:space="0" w:color="auto"/>
        <w:bottom w:val="none" w:sz="0" w:space="0" w:color="auto"/>
        <w:right w:val="none" w:sz="0" w:space="0" w:color="auto"/>
      </w:divBdr>
    </w:div>
    <w:div w:id="404958778">
      <w:bodyDiv w:val="1"/>
      <w:marLeft w:val="0"/>
      <w:marRight w:val="0"/>
      <w:marTop w:val="0"/>
      <w:marBottom w:val="0"/>
      <w:divBdr>
        <w:top w:val="none" w:sz="0" w:space="0" w:color="auto"/>
        <w:left w:val="none" w:sz="0" w:space="0" w:color="auto"/>
        <w:bottom w:val="none" w:sz="0" w:space="0" w:color="auto"/>
        <w:right w:val="none" w:sz="0" w:space="0" w:color="auto"/>
      </w:divBdr>
    </w:div>
    <w:div w:id="522744326">
      <w:bodyDiv w:val="1"/>
      <w:marLeft w:val="0"/>
      <w:marRight w:val="0"/>
      <w:marTop w:val="0"/>
      <w:marBottom w:val="0"/>
      <w:divBdr>
        <w:top w:val="none" w:sz="0" w:space="0" w:color="auto"/>
        <w:left w:val="none" w:sz="0" w:space="0" w:color="auto"/>
        <w:bottom w:val="none" w:sz="0" w:space="0" w:color="auto"/>
        <w:right w:val="none" w:sz="0" w:space="0" w:color="auto"/>
      </w:divBdr>
    </w:div>
    <w:div w:id="781651843">
      <w:bodyDiv w:val="1"/>
      <w:marLeft w:val="0"/>
      <w:marRight w:val="0"/>
      <w:marTop w:val="0"/>
      <w:marBottom w:val="0"/>
      <w:divBdr>
        <w:top w:val="none" w:sz="0" w:space="0" w:color="auto"/>
        <w:left w:val="none" w:sz="0" w:space="0" w:color="auto"/>
        <w:bottom w:val="none" w:sz="0" w:space="0" w:color="auto"/>
        <w:right w:val="none" w:sz="0" w:space="0" w:color="auto"/>
      </w:divBdr>
    </w:div>
    <w:div w:id="876890952">
      <w:bodyDiv w:val="1"/>
      <w:marLeft w:val="0"/>
      <w:marRight w:val="0"/>
      <w:marTop w:val="0"/>
      <w:marBottom w:val="0"/>
      <w:divBdr>
        <w:top w:val="none" w:sz="0" w:space="0" w:color="auto"/>
        <w:left w:val="none" w:sz="0" w:space="0" w:color="auto"/>
        <w:bottom w:val="none" w:sz="0" w:space="0" w:color="auto"/>
        <w:right w:val="none" w:sz="0" w:space="0" w:color="auto"/>
      </w:divBdr>
    </w:div>
    <w:div w:id="1323240760">
      <w:bodyDiv w:val="1"/>
      <w:marLeft w:val="0"/>
      <w:marRight w:val="0"/>
      <w:marTop w:val="0"/>
      <w:marBottom w:val="0"/>
      <w:divBdr>
        <w:top w:val="none" w:sz="0" w:space="0" w:color="auto"/>
        <w:left w:val="none" w:sz="0" w:space="0" w:color="auto"/>
        <w:bottom w:val="none" w:sz="0" w:space="0" w:color="auto"/>
        <w:right w:val="none" w:sz="0" w:space="0" w:color="auto"/>
      </w:divBdr>
    </w:div>
    <w:div w:id="1348018384">
      <w:bodyDiv w:val="1"/>
      <w:marLeft w:val="0"/>
      <w:marRight w:val="0"/>
      <w:marTop w:val="0"/>
      <w:marBottom w:val="0"/>
      <w:divBdr>
        <w:top w:val="none" w:sz="0" w:space="0" w:color="auto"/>
        <w:left w:val="none" w:sz="0" w:space="0" w:color="auto"/>
        <w:bottom w:val="none" w:sz="0" w:space="0" w:color="auto"/>
        <w:right w:val="none" w:sz="0" w:space="0" w:color="auto"/>
      </w:divBdr>
    </w:div>
    <w:div w:id="149468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1FA58-2DBB-4124-896A-E839746BD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1085</TotalTime>
  <Pages>30</Pages>
  <Words>2740</Words>
  <Characters>15619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dc:creator>
  <cp:keywords/>
  <dc:description/>
  <cp:lastModifiedBy>Khánh Nguyễn</cp:lastModifiedBy>
  <cp:revision>36</cp:revision>
  <dcterms:created xsi:type="dcterms:W3CDTF">2023-12-26T07:30:00Z</dcterms:created>
  <dcterms:modified xsi:type="dcterms:W3CDTF">2023-12-28T08:51:00Z</dcterms:modified>
</cp:coreProperties>
</file>